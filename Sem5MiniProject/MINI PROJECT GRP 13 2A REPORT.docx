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96DC7" w14:textId="77777777" w:rsidR="0044778E" w:rsidRDefault="00000000">
      <w:pPr>
        <w:spacing w:before="5" w:line="120" w:lineRule="exact"/>
        <w:rPr>
          <w:sz w:val="13"/>
          <w:szCs w:val="13"/>
        </w:rPr>
      </w:pPr>
      <w:r>
        <w:pict w14:anchorId="0C93658B">
          <v:group id="_x0000_s1088" style="position:absolute;margin-left:77.9pt;margin-top:77.9pt;width:439.5pt;height:686.1pt;z-index:-251661824;mso-position-horizontal-relative:page;mso-position-vertical-relative:page" coordorigin="1558,1558" coordsize="8790,13721">
            <v:shape id="_x0000_s1096" style="position:absolute;left:1561;top:1559;width:0;height:13719" coordorigin="1561,1559" coordsize="0,13719" path="m1561,1559r,13719e" filled="f" strokeweight=".04411mm">
              <v:path arrowok="t"/>
            </v:shape>
            <v:shape id="_x0000_s1095" style="position:absolute;left:1566;top:1564;width:0;height:13709" coordorigin="1566,1564" coordsize="0,13709" path="m1566,1564r,13709e" filled="f" strokeweight=".04411mm">
              <v:path arrowok="t"/>
            </v:shape>
            <v:shape id="_x0000_s1094" style="position:absolute;left:10345;top:1559;width:0;height:13719" coordorigin="10345,1559" coordsize="0,13719" path="m10345,1559r,13719e" filled="f" strokeweight=".04411mm">
              <v:path arrowok="t"/>
            </v:shape>
            <v:shape id="_x0000_s1093" style="position:absolute;left:10340;top:1564;width:0;height:13709" coordorigin="10340,1564" coordsize="0,13709" path="m10340,1564r,13709e" filled="f" strokeweight=".04411mm">
              <v:path arrowok="t"/>
            </v:shape>
            <v:shape id="_x0000_s1092" style="position:absolute;left:1559;top:1561;width:8787;height:0" coordorigin="1559,1561" coordsize="8787,0" path="m1559,1561r8788,e" filled="f" strokeweight=".04411mm">
              <v:path arrowok="t"/>
            </v:shape>
            <v:shape id="_x0000_s1091" style="position:absolute;left:1564;top:1566;width:8777;height:0" coordorigin="1564,1566" coordsize="8777,0" path="m1564,1566r8778,e" filled="f" strokeweight=".04411mm">
              <v:path arrowok="t"/>
            </v:shape>
            <v:shape id="_x0000_s1090" style="position:absolute;left:1559;top:15277;width:8787;height:0" coordorigin="1559,15277" coordsize="8787,0" path="m1559,15277r8788,e" filled="f" strokeweight=".04411mm">
              <v:path arrowok="t"/>
            </v:shape>
            <v:shape id="_x0000_s1089" style="position:absolute;left:1564;top:15272;width:8777;height:0" coordorigin="1564,15272" coordsize="8777,0" path="m1564,15272r8778,e" filled="f" strokeweight=".04411mm">
              <v:path arrowok="t"/>
            </v:shape>
            <w10:wrap anchorx="page" anchory="page"/>
          </v:group>
        </w:pict>
      </w:r>
    </w:p>
    <w:p w14:paraId="6A3538B1" w14:textId="77777777" w:rsidR="0044778E" w:rsidRDefault="0044778E">
      <w:pPr>
        <w:spacing w:line="200" w:lineRule="exact"/>
      </w:pPr>
    </w:p>
    <w:p w14:paraId="16CCD07F" w14:textId="77777777" w:rsidR="0044778E" w:rsidRDefault="0044778E">
      <w:pPr>
        <w:spacing w:line="200" w:lineRule="exact"/>
      </w:pPr>
    </w:p>
    <w:p w14:paraId="4A6744B8" w14:textId="77777777" w:rsidR="0044778E" w:rsidRDefault="00000000">
      <w:pPr>
        <w:spacing w:before="24"/>
        <w:ind w:left="2694"/>
        <w:rPr>
          <w:sz w:val="28"/>
          <w:szCs w:val="28"/>
        </w:rPr>
      </w:pPr>
      <w:r>
        <w:rPr>
          <w:b/>
          <w:i/>
          <w:sz w:val="28"/>
          <w:szCs w:val="28"/>
        </w:rPr>
        <w:t>A Mini Project Synopsis on</w:t>
      </w:r>
    </w:p>
    <w:p w14:paraId="76C4239A" w14:textId="77777777" w:rsidR="0044778E" w:rsidRDefault="0044778E">
      <w:pPr>
        <w:spacing w:before="8" w:line="240" w:lineRule="exact"/>
        <w:rPr>
          <w:sz w:val="24"/>
          <w:szCs w:val="24"/>
        </w:rPr>
      </w:pPr>
    </w:p>
    <w:p w14:paraId="5D96C633" w14:textId="77777777" w:rsidR="0044778E" w:rsidRDefault="00000000">
      <w:pPr>
        <w:ind w:left="2726"/>
        <w:rPr>
          <w:sz w:val="32"/>
          <w:szCs w:val="32"/>
        </w:rPr>
      </w:pPr>
      <w:r>
        <w:rPr>
          <w:b/>
          <w:sz w:val="32"/>
          <w:szCs w:val="32"/>
        </w:rPr>
        <w:t>&lt;Nature’s Symphony&gt;</w:t>
      </w:r>
    </w:p>
    <w:p w14:paraId="7C3E8B15" w14:textId="77777777" w:rsidR="0044778E" w:rsidRDefault="0044778E">
      <w:pPr>
        <w:spacing w:before="10" w:line="180" w:lineRule="exact"/>
        <w:rPr>
          <w:sz w:val="19"/>
          <w:szCs w:val="19"/>
        </w:rPr>
      </w:pPr>
    </w:p>
    <w:p w14:paraId="066AAECD" w14:textId="77777777" w:rsidR="0044778E" w:rsidRDefault="00000000">
      <w:pPr>
        <w:ind w:left="2189" w:right="2295"/>
        <w:jc w:val="center"/>
        <w:rPr>
          <w:sz w:val="24"/>
          <w:szCs w:val="24"/>
        </w:rPr>
      </w:pPr>
      <w:r>
        <w:rPr>
          <w:b/>
          <w:sz w:val="24"/>
          <w:szCs w:val="24"/>
        </w:rPr>
        <w:t>(Discovering Floral &amp; Avian Wonders)</w:t>
      </w:r>
    </w:p>
    <w:p w14:paraId="45C09FDA" w14:textId="77777777" w:rsidR="0044778E" w:rsidRDefault="0044778E">
      <w:pPr>
        <w:spacing w:line="200" w:lineRule="exact"/>
      </w:pPr>
    </w:p>
    <w:p w14:paraId="09C13C93" w14:textId="77777777" w:rsidR="0044778E" w:rsidRDefault="0044778E">
      <w:pPr>
        <w:spacing w:line="200" w:lineRule="exact"/>
      </w:pPr>
    </w:p>
    <w:p w14:paraId="553D86BA" w14:textId="77777777" w:rsidR="0044778E" w:rsidRDefault="0044778E">
      <w:pPr>
        <w:spacing w:before="16" w:line="260" w:lineRule="exact"/>
        <w:rPr>
          <w:sz w:val="26"/>
          <w:szCs w:val="26"/>
        </w:rPr>
      </w:pPr>
    </w:p>
    <w:p w14:paraId="346677AB" w14:textId="77777777" w:rsidR="0044778E" w:rsidRDefault="00000000">
      <w:pPr>
        <w:ind w:left="1152" w:right="1152"/>
        <w:jc w:val="center"/>
        <w:rPr>
          <w:sz w:val="26"/>
          <w:szCs w:val="26"/>
        </w:rPr>
      </w:pPr>
      <w:r>
        <w:rPr>
          <w:b/>
          <w:sz w:val="26"/>
          <w:szCs w:val="26"/>
        </w:rPr>
        <w:t>S.E. – Computer Science and Engineering-Data Science</w:t>
      </w:r>
    </w:p>
    <w:p w14:paraId="5A09BCC0" w14:textId="77777777" w:rsidR="0044778E" w:rsidRDefault="0044778E">
      <w:pPr>
        <w:spacing w:before="9" w:line="180" w:lineRule="exact"/>
        <w:rPr>
          <w:sz w:val="18"/>
          <w:szCs w:val="18"/>
        </w:rPr>
      </w:pPr>
    </w:p>
    <w:p w14:paraId="429B0597" w14:textId="77777777" w:rsidR="0044778E" w:rsidRDefault="0044778E">
      <w:pPr>
        <w:spacing w:line="200" w:lineRule="exact"/>
      </w:pPr>
    </w:p>
    <w:p w14:paraId="503244A7" w14:textId="77777777" w:rsidR="0044778E" w:rsidRDefault="0044778E">
      <w:pPr>
        <w:spacing w:line="200" w:lineRule="exact"/>
      </w:pPr>
    </w:p>
    <w:p w14:paraId="3380897E" w14:textId="77777777" w:rsidR="0044778E" w:rsidRDefault="0044778E">
      <w:pPr>
        <w:spacing w:line="200" w:lineRule="exact"/>
      </w:pPr>
    </w:p>
    <w:p w14:paraId="652783E8" w14:textId="77777777" w:rsidR="0044778E" w:rsidRDefault="00000000">
      <w:pPr>
        <w:ind w:left="3143" w:right="3680"/>
        <w:jc w:val="center"/>
        <w:rPr>
          <w:sz w:val="28"/>
          <w:szCs w:val="28"/>
        </w:rPr>
      </w:pPr>
      <w:r>
        <w:rPr>
          <w:b/>
          <w:sz w:val="28"/>
          <w:szCs w:val="28"/>
        </w:rPr>
        <w:t>Submitted By</w:t>
      </w:r>
    </w:p>
    <w:p w14:paraId="37FC5304" w14:textId="77777777" w:rsidR="0044778E" w:rsidRDefault="0044778E">
      <w:pPr>
        <w:spacing w:before="8" w:line="240" w:lineRule="exact"/>
        <w:rPr>
          <w:sz w:val="24"/>
          <w:szCs w:val="24"/>
        </w:rPr>
      </w:pPr>
    </w:p>
    <w:p w14:paraId="6609A455" w14:textId="77777777" w:rsidR="0044778E" w:rsidRDefault="00000000">
      <w:pPr>
        <w:ind w:left="2070" w:right="2542"/>
        <w:jc w:val="center"/>
        <w:rPr>
          <w:sz w:val="26"/>
          <w:szCs w:val="26"/>
        </w:rPr>
      </w:pPr>
      <w:r>
        <w:rPr>
          <w:b/>
          <w:sz w:val="26"/>
          <w:szCs w:val="26"/>
        </w:rPr>
        <w:t>&lt;Sanchit Patil&gt;                 21107001</w:t>
      </w:r>
    </w:p>
    <w:p w14:paraId="1AF22F97" w14:textId="77777777" w:rsidR="0044778E" w:rsidRDefault="0044778E">
      <w:pPr>
        <w:spacing w:before="5" w:line="240" w:lineRule="exact"/>
        <w:rPr>
          <w:sz w:val="24"/>
          <w:szCs w:val="24"/>
        </w:rPr>
      </w:pPr>
    </w:p>
    <w:p w14:paraId="58187E1C" w14:textId="77777777" w:rsidR="0044778E" w:rsidRDefault="00000000">
      <w:pPr>
        <w:ind w:left="2005" w:right="2542"/>
        <w:jc w:val="center"/>
        <w:rPr>
          <w:sz w:val="26"/>
          <w:szCs w:val="26"/>
        </w:rPr>
      </w:pPr>
      <w:r>
        <w:rPr>
          <w:b/>
          <w:sz w:val="26"/>
          <w:szCs w:val="26"/>
        </w:rPr>
        <w:t>&lt;Vanshika Salve&gt;             21107010</w:t>
      </w:r>
    </w:p>
    <w:p w14:paraId="3EAAD23C" w14:textId="77777777" w:rsidR="0044778E" w:rsidRDefault="0044778E">
      <w:pPr>
        <w:spacing w:before="5" w:line="240" w:lineRule="exact"/>
        <w:rPr>
          <w:sz w:val="24"/>
          <w:szCs w:val="24"/>
        </w:rPr>
      </w:pPr>
    </w:p>
    <w:p w14:paraId="3A502E60" w14:textId="77777777" w:rsidR="0044778E" w:rsidRDefault="00000000">
      <w:pPr>
        <w:ind w:left="2070" w:right="2542"/>
        <w:jc w:val="center"/>
        <w:rPr>
          <w:sz w:val="26"/>
          <w:szCs w:val="26"/>
        </w:rPr>
      </w:pPr>
      <w:r>
        <w:rPr>
          <w:b/>
          <w:sz w:val="26"/>
          <w:szCs w:val="26"/>
        </w:rPr>
        <w:t xml:space="preserve">&lt;Khushi </w:t>
      </w:r>
      <w:proofErr w:type="spellStart"/>
      <w:r>
        <w:rPr>
          <w:b/>
          <w:sz w:val="26"/>
          <w:szCs w:val="26"/>
        </w:rPr>
        <w:t>Chhoker</w:t>
      </w:r>
      <w:proofErr w:type="spellEnd"/>
      <w:r>
        <w:rPr>
          <w:b/>
          <w:sz w:val="26"/>
          <w:szCs w:val="26"/>
        </w:rPr>
        <w:t>&gt;          21107055</w:t>
      </w:r>
    </w:p>
    <w:p w14:paraId="310FE5E7" w14:textId="77777777" w:rsidR="0044778E" w:rsidRDefault="0044778E">
      <w:pPr>
        <w:spacing w:before="6" w:line="120" w:lineRule="exact"/>
        <w:rPr>
          <w:sz w:val="13"/>
          <w:szCs w:val="13"/>
        </w:rPr>
      </w:pPr>
    </w:p>
    <w:p w14:paraId="49F39E44" w14:textId="77777777" w:rsidR="0044778E" w:rsidRDefault="0044778E">
      <w:pPr>
        <w:spacing w:line="200" w:lineRule="exact"/>
      </w:pPr>
    </w:p>
    <w:p w14:paraId="220B7E42" w14:textId="77777777" w:rsidR="0044778E" w:rsidRDefault="0044778E">
      <w:pPr>
        <w:spacing w:line="200" w:lineRule="exact"/>
      </w:pPr>
    </w:p>
    <w:p w14:paraId="2DF75E81" w14:textId="77777777" w:rsidR="0044778E" w:rsidRDefault="0044778E">
      <w:pPr>
        <w:spacing w:line="200" w:lineRule="exact"/>
      </w:pPr>
    </w:p>
    <w:p w14:paraId="05F13B01" w14:textId="77777777" w:rsidR="0044778E" w:rsidRDefault="00000000">
      <w:pPr>
        <w:ind w:left="2828" w:right="3365"/>
        <w:jc w:val="center"/>
        <w:rPr>
          <w:sz w:val="22"/>
          <w:szCs w:val="22"/>
        </w:rPr>
      </w:pPr>
      <w:r>
        <w:rPr>
          <w:b/>
          <w:sz w:val="22"/>
          <w:szCs w:val="22"/>
        </w:rPr>
        <w:t>Under The Guidance Of</w:t>
      </w:r>
    </w:p>
    <w:p w14:paraId="12715B6D" w14:textId="77777777" w:rsidR="0044778E" w:rsidRDefault="0044778E">
      <w:pPr>
        <w:spacing w:before="18" w:line="220" w:lineRule="exact"/>
        <w:rPr>
          <w:sz w:val="22"/>
          <w:szCs w:val="22"/>
        </w:rPr>
      </w:pPr>
    </w:p>
    <w:p w14:paraId="21CD11B5" w14:textId="77777777" w:rsidR="0044778E" w:rsidRDefault="00000000">
      <w:pPr>
        <w:ind w:left="3102" w:right="3644"/>
        <w:jc w:val="center"/>
        <w:rPr>
          <w:sz w:val="24"/>
          <w:szCs w:val="24"/>
        </w:rPr>
      </w:pPr>
      <w:r>
        <w:rPr>
          <w:b/>
          <w:sz w:val="24"/>
          <w:szCs w:val="24"/>
        </w:rPr>
        <w:t>&lt; Aavani Nair &gt;</w:t>
      </w:r>
    </w:p>
    <w:p w14:paraId="532D0D91" w14:textId="77777777" w:rsidR="0044778E" w:rsidRDefault="0044778E">
      <w:pPr>
        <w:spacing w:line="180" w:lineRule="exact"/>
        <w:rPr>
          <w:sz w:val="18"/>
          <w:szCs w:val="18"/>
        </w:rPr>
      </w:pPr>
    </w:p>
    <w:p w14:paraId="026E5217" w14:textId="77777777" w:rsidR="0044778E" w:rsidRDefault="0044778E">
      <w:pPr>
        <w:spacing w:line="200" w:lineRule="exact"/>
      </w:pPr>
    </w:p>
    <w:p w14:paraId="5D4FEABC" w14:textId="77777777" w:rsidR="0044778E" w:rsidRDefault="0044778E">
      <w:pPr>
        <w:spacing w:line="200" w:lineRule="exact"/>
      </w:pPr>
    </w:p>
    <w:p w14:paraId="5DED18D9" w14:textId="77777777" w:rsidR="0044778E" w:rsidRDefault="0044778E">
      <w:pPr>
        <w:spacing w:line="200" w:lineRule="exact"/>
      </w:pPr>
    </w:p>
    <w:p w14:paraId="6BDF128C" w14:textId="77777777" w:rsidR="0044778E" w:rsidRDefault="00000000">
      <w:pPr>
        <w:ind w:left="2623"/>
      </w:pPr>
      <w:r>
        <w:pict w14:anchorId="0DAB4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4pt;height:104.4pt">
            <v:imagedata r:id="rId5" o:title=""/>
          </v:shape>
        </w:pict>
      </w:r>
    </w:p>
    <w:p w14:paraId="67D77D44" w14:textId="77777777" w:rsidR="0044778E" w:rsidRDefault="0044778E">
      <w:pPr>
        <w:spacing w:before="2" w:line="180" w:lineRule="exact"/>
        <w:rPr>
          <w:sz w:val="18"/>
          <w:szCs w:val="18"/>
        </w:rPr>
      </w:pPr>
    </w:p>
    <w:p w14:paraId="50ED9602" w14:textId="77777777" w:rsidR="0044778E" w:rsidRDefault="0044778E">
      <w:pPr>
        <w:spacing w:line="200" w:lineRule="exact"/>
      </w:pPr>
    </w:p>
    <w:p w14:paraId="45A0B1AE" w14:textId="77777777" w:rsidR="0044778E" w:rsidRDefault="0044778E">
      <w:pPr>
        <w:spacing w:line="200" w:lineRule="exact"/>
      </w:pPr>
    </w:p>
    <w:p w14:paraId="40CD29B7" w14:textId="77777777" w:rsidR="0044778E" w:rsidRDefault="0044778E">
      <w:pPr>
        <w:spacing w:line="200" w:lineRule="exact"/>
      </w:pPr>
    </w:p>
    <w:p w14:paraId="19C63297" w14:textId="77777777" w:rsidR="0044778E" w:rsidRDefault="0044778E">
      <w:pPr>
        <w:spacing w:line="200" w:lineRule="exact"/>
      </w:pPr>
    </w:p>
    <w:p w14:paraId="638F8DEA" w14:textId="77777777" w:rsidR="0044778E" w:rsidRDefault="00000000">
      <w:pPr>
        <w:ind w:left="1897" w:right="2434"/>
        <w:jc w:val="center"/>
        <w:rPr>
          <w:sz w:val="22"/>
          <w:szCs w:val="22"/>
        </w:rPr>
      </w:pPr>
      <w:r>
        <w:rPr>
          <w:b/>
          <w:sz w:val="22"/>
          <w:szCs w:val="22"/>
        </w:rPr>
        <w:t>DEPARTMENT OF CSE-DATA SCIENCE</w:t>
      </w:r>
    </w:p>
    <w:p w14:paraId="154439A7" w14:textId="77777777" w:rsidR="0044778E" w:rsidRDefault="00000000">
      <w:pPr>
        <w:spacing w:before="95"/>
        <w:ind w:left="1856" w:right="2498"/>
        <w:jc w:val="center"/>
        <w:rPr>
          <w:sz w:val="22"/>
          <w:szCs w:val="22"/>
        </w:rPr>
      </w:pPr>
      <w:r>
        <w:rPr>
          <w:color w:val="333333"/>
          <w:sz w:val="22"/>
          <w:szCs w:val="22"/>
        </w:rPr>
        <w:t>A.</w:t>
      </w:r>
      <w:proofErr w:type="gramStart"/>
      <w:r>
        <w:rPr>
          <w:color w:val="333333"/>
          <w:sz w:val="22"/>
          <w:szCs w:val="22"/>
        </w:rPr>
        <w:t>P.SHAH</w:t>
      </w:r>
      <w:proofErr w:type="gramEnd"/>
      <w:r>
        <w:rPr>
          <w:color w:val="333333"/>
          <w:sz w:val="22"/>
          <w:szCs w:val="22"/>
        </w:rPr>
        <w:t xml:space="preserve">  INSTITUTE OF TECHNOLOGY</w:t>
      </w:r>
    </w:p>
    <w:p w14:paraId="756487DE" w14:textId="77777777" w:rsidR="0044778E" w:rsidRDefault="00000000">
      <w:pPr>
        <w:spacing w:before="58"/>
        <w:ind w:left="1526" w:right="1931"/>
        <w:jc w:val="center"/>
        <w:rPr>
          <w:sz w:val="22"/>
          <w:szCs w:val="22"/>
        </w:rPr>
      </w:pPr>
      <w:r>
        <w:rPr>
          <w:color w:val="333333"/>
          <w:sz w:val="22"/>
          <w:szCs w:val="22"/>
        </w:rPr>
        <w:t xml:space="preserve">G.B. </w:t>
      </w:r>
      <w:proofErr w:type="gramStart"/>
      <w:r>
        <w:rPr>
          <w:color w:val="333333"/>
          <w:sz w:val="22"/>
          <w:szCs w:val="22"/>
        </w:rPr>
        <w:t xml:space="preserve">Road,  </w:t>
      </w:r>
      <w:proofErr w:type="spellStart"/>
      <w:r>
        <w:rPr>
          <w:color w:val="333333"/>
          <w:sz w:val="22"/>
          <w:szCs w:val="22"/>
        </w:rPr>
        <w:t>Kasarvadavali</w:t>
      </w:r>
      <w:proofErr w:type="spellEnd"/>
      <w:proofErr w:type="gramEnd"/>
      <w:r>
        <w:rPr>
          <w:color w:val="333333"/>
          <w:sz w:val="22"/>
          <w:szCs w:val="22"/>
        </w:rPr>
        <w:t>, Thane (W), Mumbai-400615</w:t>
      </w:r>
    </w:p>
    <w:p w14:paraId="2CBD4570" w14:textId="77777777" w:rsidR="0044778E" w:rsidRDefault="0044778E">
      <w:pPr>
        <w:spacing w:before="6" w:line="100" w:lineRule="exact"/>
        <w:rPr>
          <w:sz w:val="11"/>
          <w:szCs w:val="11"/>
        </w:rPr>
      </w:pPr>
    </w:p>
    <w:p w14:paraId="741DA1D7" w14:textId="77777777" w:rsidR="0044778E" w:rsidRDefault="00000000">
      <w:pPr>
        <w:ind w:left="2740" w:right="3085"/>
        <w:jc w:val="center"/>
        <w:rPr>
          <w:sz w:val="22"/>
          <w:szCs w:val="22"/>
        </w:rPr>
      </w:pPr>
      <w:r>
        <w:rPr>
          <w:color w:val="333333"/>
          <w:sz w:val="22"/>
          <w:szCs w:val="22"/>
        </w:rPr>
        <w:t>UNIVERSITY OF MUMBAI</w:t>
      </w:r>
    </w:p>
    <w:p w14:paraId="2FD6B23D" w14:textId="77777777" w:rsidR="0044778E" w:rsidRDefault="0044778E">
      <w:pPr>
        <w:spacing w:line="200" w:lineRule="exact"/>
      </w:pPr>
    </w:p>
    <w:p w14:paraId="5A808ED2" w14:textId="77777777" w:rsidR="0044778E" w:rsidRDefault="0044778E">
      <w:pPr>
        <w:spacing w:before="13" w:line="240" w:lineRule="exact"/>
        <w:rPr>
          <w:sz w:val="24"/>
          <w:szCs w:val="24"/>
        </w:rPr>
      </w:pPr>
    </w:p>
    <w:p w14:paraId="10F40521" w14:textId="77777777" w:rsidR="0044778E" w:rsidRDefault="00000000">
      <w:pPr>
        <w:ind w:left="2657" w:right="3287"/>
        <w:jc w:val="center"/>
        <w:rPr>
          <w:sz w:val="24"/>
          <w:szCs w:val="24"/>
        </w:rPr>
        <w:sectPr w:rsidR="0044778E">
          <w:type w:val="continuous"/>
          <w:pgSz w:w="11920" w:h="16840"/>
          <w:pgMar w:top="1560" w:right="1680" w:bottom="280" w:left="1680" w:header="720" w:footer="720" w:gutter="0"/>
          <w:cols w:space="720"/>
        </w:sectPr>
      </w:pPr>
      <w:r>
        <w:rPr>
          <w:b/>
          <w:color w:val="333333"/>
          <w:sz w:val="24"/>
          <w:szCs w:val="24"/>
        </w:rPr>
        <w:t xml:space="preserve">Academic </w:t>
      </w:r>
      <w:proofErr w:type="gramStart"/>
      <w:r>
        <w:rPr>
          <w:b/>
          <w:color w:val="333333"/>
          <w:sz w:val="24"/>
          <w:szCs w:val="24"/>
        </w:rPr>
        <w:t>year :</w:t>
      </w:r>
      <w:proofErr w:type="gramEnd"/>
      <w:r>
        <w:rPr>
          <w:b/>
          <w:color w:val="333333"/>
          <w:sz w:val="24"/>
          <w:szCs w:val="24"/>
        </w:rPr>
        <w:t xml:space="preserve"> 2023-24</w:t>
      </w:r>
    </w:p>
    <w:p w14:paraId="7C75799C" w14:textId="77777777" w:rsidR="0044778E" w:rsidRDefault="00000000">
      <w:pPr>
        <w:spacing w:before="3" w:line="180" w:lineRule="exact"/>
        <w:rPr>
          <w:sz w:val="18"/>
          <w:szCs w:val="18"/>
        </w:rPr>
      </w:pPr>
      <w:r>
        <w:lastRenderedPageBreak/>
        <w:pict w14:anchorId="7F505C1F">
          <v:group id="_x0000_s1076" style="position:absolute;margin-left:77.8pt;margin-top:77.9pt;width:439.75pt;height:686.1pt;z-index:-251660800;mso-position-horizontal-relative:page;mso-position-vertical-relative:page" coordorigin="1556,1558" coordsize="8795,13721">
            <v:shape id="_x0000_s1086" style="position:absolute;left:8444;top:6753;width:1895;height:0" coordorigin="8444,6753" coordsize="1895,0" path="m8444,6753r1895,e" filled="f" strokeweight=".40308mm">
              <v:path arrowok="t"/>
            </v:shape>
            <v:shape id="_x0000_s1085" style="position:absolute;left:10345;top:1559;width:0;height:13719" coordorigin="10345,1559" coordsize="0,13719" path="m10345,1559r,13719e" filled="f" strokeweight=".04411mm">
              <v:path arrowok="t"/>
            </v:shape>
            <v:shape id="_x0000_s1084" style="position:absolute;left:10340;top:1564;width:0;height:13709" coordorigin="10340,1564" coordsize="0,13709" path="m10340,1564r,13709e" filled="f" strokeweight=".04411mm">
              <v:path arrowok="t"/>
            </v:shape>
            <v:shape id="_x0000_s1083" style="position:absolute;left:1567;top:7305;width:3212;height:0" coordorigin="1567,7305" coordsize="3212,0" path="m1567,7305r3212,e" filled="f" strokeweight=".40308mm">
              <v:path arrowok="t"/>
            </v:shape>
            <v:shape id="_x0000_s1082" style="position:absolute;left:1561;top:1559;width:0;height:13719" coordorigin="1561,1559" coordsize="0,13719" path="m1561,1559r,13719e" filled="f" strokeweight=".04411mm">
              <v:path arrowok="t"/>
            </v:shape>
            <v:shape id="_x0000_s1081" style="position:absolute;left:1566;top:1564;width:0;height:13709" coordorigin="1566,1564" coordsize="0,13709" path="m1566,1564r,13709e" filled="f" strokeweight=".04411mm">
              <v:path arrowok="t"/>
            </v:shape>
            <v:shape id="_x0000_s1080" style="position:absolute;left:1559;top:1561;width:8787;height:0" coordorigin="1559,1561" coordsize="8787,0" path="m1559,1561r8788,e" filled="f" strokeweight=".04411mm">
              <v:path arrowok="t"/>
            </v:shape>
            <v:shape id="_x0000_s1079" style="position:absolute;left:1564;top:1566;width:8777;height:0" coordorigin="1564,1566" coordsize="8777,0" path="m1564,1566r8778,e" filled="f" strokeweight=".04411mm">
              <v:path arrowok="t"/>
            </v:shape>
            <v:shape id="_x0000_s1078" style="position:absolute;left:1559;top:15277;width:8787;height:0" coordorigin="1559,15277" coordsize="8787,0" path="m1559,15277r8788,e" filled="f" strokeweight=".04411mm">
              <v:path arrowok="t"/>
            </v:shape>
            <v:shape id="_x0000_s1077" style="position:absolute;left:1564;top:15272;width:8777;height:0" coordorigin="1564,15272" coordsize="8777,0" path="m1564,15272r8778,e" filled="f" strokeweight=".04411mm">
              <v:path arrowok="t"/>
            </v:shape>
            <w10:wrap anchorx="page" anchory="page"/>
          </v:group>
        </w:pict>
      </w:r>
    </w:p>
    <w:p w14:paraId="41C73F79" w14:textId="77777777" w:rsidR="0044778E" w:rsidRDefault="0044778E">
      <w:pPr>
        <w:spacing w:line="200" w:lineRule="exact"/>
      </w:pPr>
    </w:p>
    <w:p w14:paraId="13DACAB8" w14:textId="77777777" w:rsidR="0044778E" w:rsidRDefault="0044778E">
      <w:pPr>
        <w:spacing w:line="200" w:lineRule="exact"/>
      </w:pPr>
    </w:p>
    <w:p w14:paraId="4B9FAC71" w14:textId="77777777" w:rsidR="0044778E" w:rsidRDefault="0044778E">
      <w:pPr>
        <w:spacing w:line="200" w:lineRule="exact"/>
      </w:pPr>
    </w:p>
    <w:p w14:paraId="47A73C59" w14:textId="77777777" w:rsidR="0044778E" w:rsidRDefault="0044778E">
      <w:pPr>
        <w:spacing w:line="200" w:lineRule="exact"/>
      </w:pPr>
    </w:p>
    <w:p w14:paraId="75C2FF3D" w14:textId="77777777" w:rsidR="0044778E" w:rsidRDefault="0044778E">
      <w:pPr>
        <w:spacing w:line="200" w:lineRule="exact"/>
      </w:pPr>
    </w:p>
    <w:p w14:paraId="54C6D05A" w14:textId="77777777" w:rsidR="0044778E" w:rsidRDefault="0044778E">
      <w:pPr>
        <w:spacing w:line="200" w:lineRule="exact"/>
      </w:pPr>
    </w:p>
    <w:p w14:paraId="6A33FD03" w14:textId="77777777" w:rsidR="0044778E" w:rsidRDefault="0044778E">
      <w:pPr>
        <w:spacing w:line="200" w:lineRule="exact"/>
      </w:pPr>
    </w:p>
    <w:p w14:paraId="677E40A4" w14:textId="77777777" w:rsidR="0044778E" w:rsidRDefault="00000000">
      <w:pPr>
        <w:spacing w:before="18"/>
        <w:ind w:left="3338" w:right="3338"/>
        <w:jc w:val="center"/>
        <w:rPr>
          <w:sz w:val="32"/>
          <w:szCs w:val="32"/>
        </w:rPr>
      </w:pPr>
      <w:r>
        <w:rPr>
          <w:b/>
          <w:sz w:val="32"/>
          <w:szCs w:val="32"/>
        </w:rPr>
        <w:t>CERTIFICATE</w:t>
      </w:r>
    </w:p>
    <w:p w14:paraId="7182CAA3" w14:textId="77777777" w:rsidR="0044778E" w:rsidRDefault="0044778E">
      <w:pPr>
        <w:spacing w:line="200" w:lineRule="exact"/>
      </w:pPr>
    </w:p>
    <w:p w14:paraId="41A4C11B" w14:textId="77777777" w:rsidR="0044778E" w:rsidRDefault="0044778E">
      <w:pPr>
        <w:spacing w:line="200" w:lineRule="exact"/>
      </w:pPr>
    </w:p>
    <w:p w14:paraId="6891063E" w14:textId="77777777" w:rsidR="0044778E" w:rsidRDefault="0044778E">
      <w:pPr>
        <w:spacing w:line="200" w:lineRule="exact"/>
      </w:pPr>
    </w:p>
    <w:p w14:paraId="1EA965C5" w14:textId="77777777" w:rsidR="0044778E" w:rsidRDefault="0044778E">
      <w:pPr>
        <w:spacing w:line="200" w:lineRule="exact"/>
      </w:pPr>
    </w:p>
    <w:p w14:paraId="63B209F6" w14:textId="77777777" w:rsidR="0044778E" w:rsidRDefault="0044778E">
      <w:pPr>
        <w:spacing w:before="14" w:line="200" w:lineRule="exact"/>
      </w:pPr>
    </w:p>
    <w:p w14:paraId="40350293" w14:textId="77777777" w:rsidR="0044778E" w:rsidRDefault="00000000">
      <w:pPr>
        <w:spacing w:line="540" w:lineRule="atLeast"/>
        <w:ind w:left="107" w:right="66"/>
        <w:jc w:val="both"/>
        <w:rPr>
          <w:sz w:val="24"/>
          <w:szCs w:val="24"/>
        </w:rPr>
      </w:pPr>
      <w:r>
        <w:rPr>
          <w:sz w:val="24"/>
          <w:szCs w:val="24"/>
        </w:rPr>
        <w:t>This to certify that the Mini Project report on   &lt;</w:t>
      </w:r>
      <w:r>
        <w:rPr>
          <w:b/>
          <w:sz w:val="24"/>
          <w:szCs w:val="24"/>
        </w:rPr>
        <w:t>Nature’s Symphony</w:t>
      </w:r>
      <w:r>
        <w:rPr>
          <w:sz w:val="24"/>
          <w:szCs w:val="24"/>
        </w:rPr>
        <w:t xml:space="preserve">&gt; has been submitted by   </w:t>
      </w:r>
      <w:r>
        <w:rPr>
          <w:b/>
          <w:sz w:val="24"/>
          <w:szCs w:val="24"/>
        </w:rPr>
        <w:t>Sanchit   Patil</w:t>
      </w:r>
      <w:proofErr w:type="gramStart"/>
      <w:r>
        <w:rPr>
          <w:b/>
          <w:sz w:val="24"/>
          <w:szCs w:val="24"/>
        </w:rPr>
        <w:t xml:space="preserve">   (</w:t>
      </w:r>
      <w:proofErr w:type="gramEnd"/>
      <w:r>
        <w:rPr>
          <w:b/>
          <w:sz w:val="24"/>
          <w:szCs w:val="24"/>
        </w:rPr>
        <w:t xml:space="preserve">21107001),   Vanshika   Salve   (21107010),   and   Khushi   </w:t>
      </w:r>
      <w:proofErr w:type="spellStart"/>
      <w:r>
        <w:rPr>
          <w:b/>
          <w:sz w:val="24"/>
          <w:szCs w:val="24"/>
        </w:rPr>
        <w:t>Chhoker</w:t>
      </w:r>
      <w:proofErr w:type="spellEnd"/>
      <w:r>
        <w:rPr>
          <w:b/>
          <w:sz w:val="24"/>
          <w:szCs w:val="24"/>
        </w:rPr>
        <w:t xml:space="preserve"> (21107055</w:t>
      </w:r>
      <w:r>
        <w:rPr>
          <w:sz w:val="24"/>
          <w:szCs w:val="24"/>
        </w:rPr>
        <w:t xml:space="preserve">) who are a Bonafede students of   A. P. Shah Institute of Technology, Thane, Mumbai, as a   partial fulfilment of the requirement for the degree in </w:t>
      </w:r>
      <w:r>
        <w:rPr>
          <w:b/>
          <w:sz w:val="24"/>
          <w:szCs w:val="24"/>
        </w:rPr>
        <w:t>Computer Science</w:t>
      </w:r>
    </w:p>
    <w:p w14:paraId="4CB0A3EF" w14:textId="77777777" w:rsidR="0044778E" w:rsidRDefault="0044778E">
      <w:pPr>
        <w:spacing w:before="7" w:line="240" w:lineRule="exact"/>
        <w:rPr>
          <w:sz w:val="24"/>
          <w:szCs w:val="24"/>
        </w:rPr>
      </w:pPr>
    </w:p>
    <w:p w14:paraId="2F8DDC32" w14:textId="77777777" w:rsidR="0044778E" w:rsidRDefault="00000000">
      <w:pPr>
        <w:spacing w:before="29" w:line="260" w:lineRule="exact"/>
        <w:ind w:left="107"/>
        <w:rPr>
          <w:sz w:val="24"/>
          <w:szCs w:val="24"/>
        </w:rPr>
      </w:pPr>
      <w:r>
        <w:rPr>
          <w:b/>
          <w:position w:val="-1"/>
          <w:sz w:val="24"/>
          <w:szCs w:val="24"/>
        </w:rPr>
        <w:t xml:space="preserve">and </w:t>
      </w:r>
      <w:proofErr w:type="gramStart"/>
      <w:r>
        <w:rPr>
          <w:b/>
          <w:position w:val="-1"/>
          <w:sz w:val="24"/>
          <w:szCs w:val="24"/>
        </w:rPr>
        <w:t>Engineering(</w:t>
      </w:r>
      <w:proofErr w:type="gramEnd"/>
      <w:r>
        <w:rPr>
          <w:b/>
          <w:position w:val="-1"/>
          <w:sz w:val="24"/>
          <w:szCs w:val="24"/>
        </w:rPr>
        <w:t>Data Science)</w:t>
      </w:r>
      <w:r>
        <w:rPr>
          <w:position w:val="-1"/>
          <w:sz w:val="24"/>
          <w:szCs w:val="24"/>
        </w:rPr>
        <w:t xml:space="preserve">, during the academic year </w:t>
      </w:r>
      <w:r>
        <w:rPr>
          <w:b/>
          <w:position w:val="-1"/>
          <w:sz w:val="24"/>
          <w:szCs w:val="24"/>
          <w:u w:val="thick" w:color="000000"/>
        </w:rPr>
        <w:t>2023-2024</w:t>
      </w:r>
      <w:r>
        <w:rPr>
          <w:b/>
          <w:position w:val="-1"/>
          <w:sz w:val="24"/>
          <w:szCs w:val="24"/>
        </w:rPr>
        <w:t xml:space="preserve"> </w:t>
      </w:r>
      <w:r>
        <w:rPr>
          <w:position w:val="-1"/>
          <w:sz w:val="24"/>
          <w:szCs w:val="24"/>
        </w:rPr>
        <w:t>in the satisfactory</w:t>
      </w:r>
    </w:p>
    <w:p w14:paraId="704531DE" w14:textId="77777777" w:rsidR="0044778E" w:rsidRDefault="0044778E">
      <w:pPr>
        <w:spacing w:before="12" w:line="240" w:lineRule="exact"/>
        <w:rPr>
          <w:sz w:val="24"/>
          <w:szCs w:val="24"/>
        </w:rPr>
      </w:pPr>
    </w:p>
    <w:p w14:paraId="29970B55" w14:textId="77777777" w:rsidR="0044778E" w:rsidRDefault="00000000">
      <w:pPr>
        <w:spacing w:before="29"/>
        <w:ind w:left="107"/>
        <w:rPr>
          <w:sz w:val="24"/>
          <w:szCs w:val="24"/>
        </w:rPr>
      </w:pPr>
      <w:r>
        <w:rPr>
          <w:sz w:val="24"/>
          <w:szCs w:val="24"/>
        </w:rPr>
        <w:t>manner as per the curriculum laid down by University of Mumbai.</w:t>
      </w:r>
    </w:p>
    <w:p w14:paraId="229A951F" w14:textId="77777777" w:rsidR="0044778E" w:rsidRDefault="0044778E">
      <w:pPr>
        <w:spacing w:before="10" w:line="160" w:lineRule="exact"/>
        <w:rPr>
          <w:sz w:val="17"/>
          <w:szCs w:val="17"/>
        </w:rPr>
      </w:pPr>
    </w:p>
    <w:p w14:paraId="1F57868D" w14:textId="77777777" w:rsidR="0044778E" w:rsidRDefault="0044778E">
      <w:pPr>
        <w:spacing w:line="200" w:lineRule="exact"/>
      </w:pPr>
    </w:p>
    <w:p w14:paraId="7BD1A337" w14:textId="77777777" w:rsidR="0044778E" w:rsidRDefault="0044778E">
      <w:pPr>
        <w:spacing w:line="200" w:lineRule="exact"/>
      </w:pPr>
    </w:p>
    <w:p w14:paraId="346F6693" w14:textId="77777777" w:rsidR="0044778E" w:rsidRDefault="0044778E">
      <w:pPr>
        <w:spacing w:line="200" w:lineRule="exact"/>
      </w:pPr>
    </w:p>
    <w:p w14:paraId="30BED6F7" w14:textId="77777777" w:rsidR="0044778E" w:rsidRDefault="0044778E">
      <w:pPr>
        <w:spacing w:line="200" w:lineRule="exact"/>
      </w:pPr>
    </w:p>
    <w:p w14:paraId="24499919" w14:textId="77777777" w:rsidR="0044778E" w:rsidRDefault="0044778E">
      <w:pPr>
        <w:spacing w:line="200" w:lineRule="exact"/>
      </w:pPr>
    </w:p>
    <w:p w14:paraId="368325FB" w14:textId="77777777" w:rsidR="0044778E" w:rsidRDefault="0044778E">
      <w:pPr>
        <w:spacing w:line="200" w:lineRule="exact"/>
      </w:pPr>
    </w:p>
    <w:p w14:paraId="6054D61D" w14:textId="77777777" w:rsidR="0044778E" w:rsidRDefault="00000000">
      <w:pPr>
        <w:spacing w:line="360" w:lineRule="auto"/>
        <w:ind w:left="167" w:right="7021" w:hanging="60"/>
        <w:rPr>
          <w:sz w:val="24"/>
          <w:szCs w:val="24"/>
        </w:rPr>
      </w:pPr>
      <w:r>
        <w:rPr>
          <w:sz w:val="24"/>
          <w:szCs w:val="24"/>
        </w:rPr>
        <w:t>Ms.&lt;Aavani Nair&gt; Guide</w:t>
      </w:r>
    </w:p>
    <w:p w14:paraId="31A6FEC3" w14:textId="77777777" w:rsidR="0044778E" w:rsidRDefault="0044778E">
      <w:pPr>
        <w:spacing w:line="200" w:lineRule="exact"/>
      </w:pPr>
    </w:p>
    <w:p w14:paraId="6E884BB7" w14:textId="77777777" w:rsidR="0044778E" w:rsidRDefault="0044778E">
      <w:pPr>
        <w:spacing w:line="200" w:lineRule="exact"/>
      </w:pPr>
    </w:p>
    <w:p w14:paraId="7DCD9341" w14:textId="77777777" w:rsidR="0044778E" w:rsidRDefault="0044778E">
      <w:pPr>
        <w:spacing w:line="200" w:lineRule="exact"/>
      </w:pPr>
    </w:p>
    <w:p w14:paraId="5297147B" w14:textId="77777777" w:rsidR="0044778E" w:rsidRDefault="0044778E">
      <w:pPr>
        <w:spacing w:before="13" w:line="220" w:lineRule="exact"/>
        <w:rPr>
          <w:sz w:val="22"/>
          <w:szCs w:val="22"/>
        </w:rPr>
      </w:pPr>
    </w:p>
    <w:p w14:paraId="08F993DF" w14:textId="77777777" w:rsidR="0044778E" w:rsidRDefault="00000000">
      <w:pPr>
        <w:ind w:left="107"/>
        <w:rPr>
          <w:sz w:val="24"/>
          <w:szCs w:val="24"/>
        </w:rPr>
      </w:pPr>
      <w:r>
        <w:rPr>
          <w:sz w:val="24"/>
          <w:szCs w:val="24"/>
        </w:rPr>
        <w:t xml:space="preserve">Prof. Anagha Aher                                                       Dr. Uttam </w:t>
      </w:r>
      <w:proofErr w:type="spellStart"/>
      <w:proofErr w:type="gramStart"/>
      <w:r>
        <w:rPr>
          <w:sz w:val="24"/>
          <w:szCs w:val="24"/>
        </w:rPr>
        <w:t>D.Kolekar</w:t>
      </w:r>
      <w:proofErr w:type="spellEnd"/>
      <w:proofErr w:type="gramEnd"/>
    </w:p>
    <w:p w14:paraId="69AA75AD" w14:textId="77777777" w:rsidR="0044778E" w:rsidRDefault="0044778E">
      <w:pPr>
        <w:spacing w:before="8" w:line="120" w:lineRule="exact"/>
        <w:rPr>
          <w:sz w:val="13"/>
          <w:szCs w:val="13"/>
        </w:rPr>
      </w:pPr>
    </w:p>
    <w:p w14:paraId="4B71595F" w14:textId="77777777" w:rsidR="0044778E" w:rsidRDefault="00000000">
      <w:pPr>
        <w:ind w:left="107"/>
        <w:rPr>
          <w:sz w:val="24"/>
          <w:szCs w:val="24"/>
        </w:rPr>
      </w:pPr>
      <w:r>
        <w:rPr>
          <w:sz w:val="24"/>
          <w:szCs w:val="24"/>
        </w:rPr>
        <w:t>Head Department of CSE-Data Science                                 Principal</w:t>
      </w:r>
    </w:p>
    <w:p w14:paraId="567E5E16" w14:textId="77777777" w:rsidR="0044778E" w:rsidRDefault="0044778E">
      <w:pPr>
        <w:spacing w:before="2" w:line="140" w:lineRule="exact"/>
        <w:rPr>
          <w:sz w:val="15"/>
          <w:szCs w:val="15"/>
        </w:rPr>
      </w:pPr>
    </w:p>
    <w:p w14:paraId="48EC6442" w14:textId="77777777" w:rsidR="0044778E" w:rsidRDefault="0044778E">
      <w:pPr>
        <w:spacing w:line="200" w:lineRule="exact"/>
      </w:pPr>
    </w:p>
    <w:p w14:paraId="2FCF11E4" w14:textId="77777777" w:rsidR="0044778E" w:rsidRDefault="0044778E">
      <w:pPr>
        <w:spacing w:line="200" w:lineRule="exact"/>
      </w:pPr>
    </w:p>
    <w:p w14:paraId="35EE3078" w14:textId="77777777" w:rsidR="0044778E" w:rsidRDefault="00000000">
      <w:pPr>
        <w:ind w:left="107"/>
        <w:rPr>
          <w:sz w:val="24"/>
          <w:szCs w:val="24"/>
        </w:rPr>
      </w:pPr>
      <w:r>
        <w:rPr>
          <w:sz w:val="24"/>
          <w:szCs w:val="24"/>
        </w:rPr>
        <w:t>External Examiner(s)</w:t>
      </w:r>
    </w:p>
    <w:p w14:paraId="0DC640DE" w14:textId="77777777" w:rsidR="0044778E" w:rsidRDefault="0044778E">
      <w:pPr>
        <w:spacing w:before="8" w:line="120" w:lineRule="exact"/>
        <w:rPr>
          <w:sz w:val="13"/>
          <w:szCs w:val="13"/>
        </w:rPr>
      </w:pPr>
    </w:p>
    <w:p w14:paraId="09B32CE3" w14:textId="77777777" w:rsidR="0044778E" w:rsidRDefault="00000000">
      <w:pPr>
        <w:ind w:left="107"/>
        <w:rPr>
          <w:sz w:val="24"/>
          <w:szCs w:val="24"/>
        </w:rPr>
      </w:pPr>
      <w:r>
        <w:rPr>
          <w:sz w:val="24"/>
          <w:szCs w:val="24"/>
        </w:rPr>
        <w:t>1.</w:t>
      </w:r>
    </w:p>
    <w:p w14:paraId="39CDC8B2" w14:textId="77777777" w:rsidR="0044778E" w:rsidRDefault="0044778E">
      <w:pPr>
        <w:spacing w:before="8" w:line="120" w:lineRule="exact"/>
        <w:rPr>
          <w:sz w:val="13"/>
          <w:szCs w:val="13"/>
        </w:rPr>
      </w:pPr>
    </w:p>
    <w:p w14:paraId="26993267" w14:textId="77777777" w:rsidR="0044778E" w:rsidRDefault="00000000">
      <w:pPr>
        <w:ind w:left="107"/>
        <w:rPr>
          <w:sz w:val="24"/>
          <w:szCs w:val="24"/>
        </w:rPr>
      </w:pPr>
      <w:r>
        <w:rPr>
          <w:sz w:val="24"/>
          <w:szCs w:val="24"/>
        </w:rPr>
        <w:t>2.</w:t>
      </w:r>
    </w:p>
    <w:p w14:paraId="5E2F55CF" w14:textId="77777777" w:rsidR="0044778E" w:rsidRDefault="0044778E">
      <w:pPr>
        <w:spacing w:before="2" w:line="140" w:lineRule="exact"/>
        <w:rPr>
          <w:sz w:val="15"/>
          <w:szCs w:val="15"/>
        </w:rPr>
      </w:pPr>
    </w:p>
    <w:p w14:paraId="58FBCF79" w14:textId="77777777" w:rsidR="0044778E" w:rsidRDefault="0044778E">
      <w:pPr>
        <w:spacing w:line="200" w:lineRule="exact"/>
      </w:pPr>
    </w:p>
    <w:p w14:paraId="4F5336AA" w14:textId="77777777" w:rsidR="0044778E" w:rsidRDefault="0044778E">
      <w:pPr>
        <w:spacing w:line="200" w:lineRule="exact"/>
      </w:pPr>
    </w:p>
    <w:p w14:paraId="4664EC34" w14:textId="77777777" w:rsidR="0044778E" w:rsidRDefault="00000000">
      <w:pPr>
        <w:ind w:left="107"/>
        <w:rPr>
          <w:sz w:val="24"/>
          <w:szCs w:val="24"/>
        </w:rPr>
      </w:pPr>
      <w:r>
        <w:rPr>
          <w:sz w:val="24"/>
          <w:szCs w:val="24"/>
        </w:rPr>
        <w:t>Place: A. P. Shah Institute of Technology, Thane</w:t>
      </w:r>
    </w:p>
    <w:p w14:paraId="28C65591" w14:textId="77777777" w:rsidR="0044778E" w:rsidRDefault="0044778E">
      <w:pPr>
        <w:spacing w:before="8" w:line="120" w:lineRule="exact"/>
        <w:rPr>
          <w:sz w:val="13"/>
          <w:szCs w:val="13"/>
        </w:rPr>
      </w:pPr>
    </w:p>
    <w:p w14:paraId="5BCD6AE0" w14:textId="77777777" w:rsidR="0044778E" w:rsidRDefault="00000000">
      <w:pPr>
        <w:ind w:left="107"/>
        <w:rPr>
          <w:sz w:val="24"/>
          <w:szCs w:val="24"/>
        </w:rPr>
        <w:sectPr w:rsidR="0044778E">
          <w:pgSz w:w="11920" w:h="16840"/>
          <w:pgMar w:top="1560" w:right="1460" w:bottom="280" w:left="1460" w:header="720" w:footer="720" w:gutter="0"/>
          <w:cols w:space="720"/>
        </w:sectPr>
      </w:pPr>
      <w:r>
        <w:rPr>
          <w:sz w:val="24"/>
          <w:szCs w:val="24"/>
        </w:rPr>
        <w:t>Date:</w:t>
      </w:r>
    </w:p>
    <w:p w14:paraId="7289ECFD" w14:textId="77777777" w:rsidR="0044778E" w:rsidRDefault="00000000">
      <w:pPr>
        <w:spacing w:before="69"/>
        <w:ind w:left="3093" w:right="2692"/>
        <w:jc w:val="center"/>
        <w:rPr>
          <w:sz w:val="26"/>
          <w:szCs w:val="26"/>
        </w:rPr>
      </w:pPr>
      <w:r>
        <w:lastRenderedPageBreak/>
        <w:pict w14:anchorId="48EB1403">
          <v:group id="_x0000_s1067" style="position:absolute;left:0;text-align:left;margin-left:77.9pt;margin-top:77.9pt;width:439.5pt;height:686.1pt;z-index:-251659776;mso-position-horizontal-relative:page;mso-position-vertical-relative:page" coordorigin="1558,1558" coordsize="8790,13721">
            <v:shape id="_x0000_s1075" style="position:absolute;left:1561;top:1559;width:0;height:13719" coordorigin="1561,1559" coordsize="0,13719" path="m1561,1559r,13719e" filled="f" strokeweight=".04411mm">
              <v:path arrowok="t"/>
            </v:shape>
            <v:shape id="_x0000_s1074" style="position:absolute;left:1566;top:1564;width:0;height:13709" coordorigin="1566,1564" coordsize="0,13709" path="m1566,1564r,13709e" filled="f" strokeweight=".04411mm">
              <v:path arrowok="t"/>
            </v:shape>
            <v:shape id="_x0000_s1073" style="position:absolute;left:10345;top:1559;width:0;height:13719" coordorigin="10345,1559" coordsize="0,13719" path="m10345,1559r,13719e" filled="f" strokeweight=".04411mm">
              <v:path arrowok="t"/>
            </v:shape>
            <v:shape id="_x0000_s1072" style="position:absolute;left:10340;top:1564;width:0;height:13709" coordorigin="10340,1564" coordsize="0,13709" path="m10340,1564r,13709e" filled="f" strokeweight=".04411mm">
              <v:path arrowok="t"/>
            </v:shape>
            <v:shape id="_x0000_s1071" style="position:absolute;left:1559;top:1561;width:8787;height:0" coordorigin="1559,1561" coordsize="8787,0" path="m1559,1561r8788,e" filled="f" strokeweight=".04411mm">
              <v:path arrowok="t"/>
            </v:shape>
            <v:shape id="_x0000_s1070" style="position:absolute;left:1564;top:1566;width:8777;height:0" coordorigin="1564,1566" coordsize="8777,0" path="m1564,1566r8778,e" filled="f" strokeweight=".04411mm">
              <v:path arrowok="t"/>
            </v:shape>
            <v:shape id="_x0000_s1069" style="position:absolute;left:1559;top:15277;width:8787;height:0" coordorigin="1559,15277" coordsize="8787,0" path="m1559,15277r8788,e" filled="f" strokeweight=".04411mm">
              <v:path arrowok="t"/>
            </v:shape>
            <v:shape id="_x0000_s1068" style="position:absolute;left:1564;top:15272;width:8777;height:0" coordorigin="1564,15272" coordsize="8777,0" path="m1564,15272r8778,e" filled="f" strokeweight=".04411mm">
              <v:path arrowok="t"/>
            </v:shape>
            <w10:wrap anchorx="page" anchory="page"/>
          </v:group>
        </w:pict>
      </w:r>
      <w:r>
        <w:rPr>
          <w:b/>
          <w:sz w:val="26"/>
          <w:szCs w:val="26"/>
        </w:rPr>
        <w:t>TABLE OF CONTENTS</w:t>
      </w:r>
    </w:p>
    <w:p w14:paraId="3055890B" w14:textId="77777777" w:rsidR="0044778E" w:rsidRDefault="0044778E">
      <w:pPr>
        <w:spacing w:before="9" w:line="180" w:lineRule="exact"/>
        <w:rPr>
          <w:sz w:val="18"/>
          <w:szCs w:val="18"/>
        </w:rPr>
      </w:pPr>
    </w:p>
    <w:p w14:paraId="5C772A75" w14:textId="77777777" w:rsidR="0044778E" w:rsidRDefault="0044778E">
      <w:pPr>
        <w:spacing w:line="200" w:lineRule="exact"/>
      </w:pPr>
    </w:p>
    <w:p w14:paraId="62A4C4EF" w14:textId="77777777" w:rsidR="0044778E" w:rsidRDefault="0044778E">
      <w:pPr>
        <w:spacing w:line="200" w:lineRule="exact"/>
      </w:pPr>
    </w:p>
    <w:p w14:paraId="6623FD62" w14:textId="77777777" w:rsidR="0044778E" w:rsidRDefault="0044778E">
      <w:pPr>
        <w:spacing w:line="200" w:lineRule="exact"/>
      </w:pPr>
    </w:p>
    <w:p w14:paraId="0DBC7C69" w14:textId="77777777" w:rsidR="0044778E" w:rsidRDefault="00000000">
      <w:pPr>
        <w:ind w:left="209" w:right="295"/>
        <w:jc w:val="center"/>
        <w:rPr>
          <w:sz w:val="24"/>
          <w:szCs w:val="24"/>
        </w:rPr>
      </w:pPr>
      <w:r>
        <w:rPr>
          <w:sz w:val="24"/>
          <w:szCs w:val="24"/>
        </w:rPr>
        <w:t>1.   Introduction.......................................................................................................... 1</w:t>
      </w:r>
    </w:p>
    <w:p w14:paraId="12FD7986" w14:textId="77777777" w:rsidR="0044778E" w:rsidRDefault="0044778E">
      <w:pPr>
        <w:spacing w:before="8" w:line="120" w:lineRule="exact"/>
        <w:rPr>
          <w:sz w:val="13"/>
          <w:szCs w:val="13"/>
        </w:rPr>
      </w:pPr>
    </w:p>
    <w:p w14:paraId="212BD80F" w14:textId="77777777" w:rsidR="0044778E" w:rsidRDefault="0044778E">
      <w:pPr>
        <w:spacing w:line="200" w:lineRule="exact"/>
      </w:pPr>
    </w:p>
    <w:p w14:paraId="2A0C6AC7" w14:textId="77777777" w:rsidR="0044778E" w:rsidRDefault="00000000">
      <w:pPr>
        <w:ind w:left="569" w:right="648"/>
        <w:jc w:val="center"/>
        <w:rPr>
          <w:sz w:val="24"/>
          <w:szCs w:val="24"/>
        </w:rPr>
      </w:pPr>
      <w:r>
        <w:rPr>
          <w:sz w:val="24"/>
          <w:szCs w:val="24"/>
        </w:rPr>
        <w:t>1.</w:t>
      </w:r>
      <w:proofErr w:type="gramStart"/>
      <w:r>
        <w:rPr>
          <w:sz w:val="24"/>
          <w:szCs w:val="24"/>
        </w:rPr>
        <w:t>1.Purpose</w:t>
      </w:r>
      <w:proofErr w:type="gramEnd"/>
      <w:r>
        <w:rPr>
          <w:sz w:val="24"/>
          <w:szCs w:val="24"/>
        </w:rPr>
        <w:t>..................................................................................................... 1</w:t>
      </w:r>
    </w:p>
    <w:p w14:paraId="39691807" w14:textId="77777777" w:rsidR="0044778E" w:rsidRDefault="0044778E">
      <w:pPr>
        <w:spacing w:before="8" w:line="120" w:lineRule="exact"/>
        <w:rPr>
          <w:sz w:val="13"/>
          <w:szCs w:val="13"/>
        </w:rPr>
      </w:pPr>
    </w:p>
    <w:p w14:paraId="0FCBA62E" w14:textId="77777777" w:rsidR="0044778E" w:rsidRDefault="0044778E">
      <w:pPr>
        <w:spacing w:line="200" w:lineRule="exact"/>
      </w:pPr>
    </w:p>
    <w:p w14:paraId="12B2D9D4" w14:textId="77777777" w:rsidR="0044778E" w:rsidRDefault="00000000">
      <w:pPr>
        <w:ind w:left="569" w:right="635"/>
        <w:jc w:val="center"/>
        <w:rPr>
          <w:sz w:val="24"/>
          <w:szCs w:val="24"/>
        </w:rPr>
      </w:pPr>
      <w:r>
        <w:rPr>
          <w:sz w:val="24"/>
          <w:szCs w:val="24"/>
        </w:rPr>
        <w:t>1.</w:t>
      </w:r>
      <w:proofErr w:type="gramStart"/>
      <w:r>
        <w:rPr>
          <w:sz w:val="24"/>
          <w:szCs w:val="24"/>
        </w:rPr>
        <w:t>2.Objectives</w:t>
      </w:r>
      <w:proofErr w:type="gramEnd"/>
      <w:r>
        <w:rPr>
          <w:sz w:val="24"/>
          <w:szCs w:val="24"/>
        </w:rPr>
        <w:t>................................................................................................. 1</w:t>
      </w:r>
    </w:p>
    <w:p w14:paraId="725B4672" w14:textId="77777777" w:rsidR="0044778E" w:rsidRDefault="0044778E">
      <w:pPr>
        <w:spacing w:before="8" w:line="120" w:lineRule="exact"/>
        <w:rPr>
          <w:sz w:val="13"/>
          <w:szCs w:val="13"/>
        </w:rPr>
      </w:pPr>
    </w:p>
    <w:p w14:paraId="32AA789A" w14:textId="77777777" w:rsidR="0044778E" w:rsidRDefault="0044778E">
      <w:pPr>
        <w:spacing w:line="200" w:lineRule="exact"/>
      </w:pPr>
    </w:p>
    <w:p w14:paraId="50E18915" w14:textId="77777777" w:rsidR="0044778E" w:rsidRDefault="00000000">
      <w:pPr>
        <w:ind w:left="569" w:right="654"/>
        <w:jc w:val="center"/>
        <w:rPr>
          <w:sz w:val="24"/>
          <w:szCs w:val="24"/>
        </w:rPr>
      </w:pPr>
      <w:r>
        <w:rPr>
          <w:sz w:val="24"/>
          <w:szCs w:val="24"/>
        </w:rPr>
        <w:t>1.</w:t>
      </w:r>
      <w:proofErr w:type="gramStart"/>
      <w:r>
        <w:rPr>
          <w:sz w:val="24"/>
          <w:szCs w:val="24"/>
        </w:rPr>
        <w:t>3.Scope</w:t>
      </w:r>
      <w:proofErr w:type="gramEnd"/>
      <w:r>
        <w:rPr>
          <w:sz w:val="24"/>
          <w:szCs w:val="24"/>
        </w:rPr>
        <w:t>........................................................................................................ 2</w:t>
      </w:r>
    </w:p>
    <w:p w14:paraId="7754BBFF" w14:textId="77777777" w:rsidR="0044778E" w:rsidRDefault="0044778E">
      <w:pPr>
        <w:spacing w:before="8" w:line="120" w:lineRule="exact"/>
        <w:rPr>
          <w:sz w:val="13"/>
          <w:szCs w:val="13"/>
        </w:rPr>
      </w:pPr>
    </w:p>
    <w:p w14:paraId="08BD2FE2" w14:textId="77777777" w:rsidR="0044778E" w:rsidRDefault="0044778E">
      <w:pPr>
        <w:spacing w:line="200" w:lineRule="exact"/>
      </w:pPr>
    </w:p>
    <w:p w14:paraId="5CE2A985" w14:textId="77777777" w:rsidR="0044778E" w:rsidRDefault="00000000">
      <w:pPr>
        <w:ind w:left="209" w:right="221"/>
        <w:jc w:val="center"/>
        <w:rPr>
          <w:sz w:val="24"/>
          <w:szCs w:val="24"/>
        </w:rPr>
      </w:pPr>
      <w:r>
        <w:rPr>
          <w:sz w:val="24"/>
          <w:szCs w:val="24"/>
        </w:rPr>
        <w:t>2.   Problem Definition………………….................................................................... 3</w:t>
      </w:r>
    </w:p>
    <w:p w14:paraId="7E8E4AE6" w14:textId="77777777" w:rsidR="0044778E" w:rsidRDefault="0044778E">
      <w:pPr>
        <w:spacing w:before="8" w:line="120" w:lineRule="exact"/>
        <w:rPr>
          <w:sz w:val="13"/>
          <w:szCs w:val="13"/>
        </w:rPr>
      </w:pPr>
    </w:p>
    <w:p w14:paraId="33DC55DD" w14:textId="77777777" w:rsidR="0044778E" w:rsidRDefault="0044778E">
      <w:pPr>
        <w:spacing w:line="200" w:lineRule="exact"/>
      </w:pPr>
    </w:p>
    <w:p w14:paraId="26D6BFF3" w14:textId="77777777" w:rsidR="0044778E" w:rsidRDefault="00000000">
      <w:pPr>
        <w:ind w:left="209" w:right="241"/>
        <w:jc w:val="center"/>
        <w:rPr>
          <w:sz w:val="24"/>
          <w:szCs w:val="24"/>
        </w:rPr>
      </w:pPr>
      <w:r>
        <w:rPr>
          <w:sz w:val="24"/>
          <w:szCs w:val="24"/>
        </w:rPr>
        <w:t>3.   Proposed System………....................................................................................... 4</w:t>
      </w:r>
    </w:p>
    <w:p w14:paraId="178E9DC1" w14:textId="77777777" w:rsidR="0044778E" w:rsidRDefault="0044778E">
      <w:pPr>
        <w:spacing w:before="8" w:line="120" w:lineRule="exact"/>
        <w:rPr>
          <w:sz w:val="13"/>
          <w:szCs w:val="13"/>
        </w:rPr>
      </w:pPr>
    </w:p>
    <w:p w14:paraId="5546ABBC" w14:textId="77777777" w:rsidR="0044778E" w:rsidRDefault="0044778E">
      <w:pPr>
        <w:spacing w:line="200" w:lineRule="exact"/>
      </w:pPr>
    </w:p>
    <w:p w14:paraId="13373519" w14:textId="77777777" w:rsidR="0044778E" w:rsidRDefault="00000000">
      <w:pPr>
        <w:ind w:left="607"/>
        <w:rPr>
          <w:sz w:val="24"/>
          <w:szCs w:val="24"/>
        </w:rPr>
      </w:pPr>
      <w:r>
        <w:rPr>
          <w:sz w:val="24"/>
          <w:szCs w:val="24"/>
        </w:rPr>
        <w:t>3.1. Features and Functionality………………………………………………</w:t>
      </w:r>
      <w:proofErr w:type="gramStart"/>
      <w:r>
        <w:rPr>
          <w:sz w:val="24"/>
          <w:szCs w:val="24"/>
        </w:rPr>
        <w:t>…..</w:t>
      </w:r>
      <w:proofErr w:type="gramEnd"/>
      <w:r>
        <w:rPr>
          <w:sz w:val="24"/>
          <w:szCs w:val="24"/>
        </w:rPr>
        <w:t>4</w:t>
      </w:r>
    </w:p>
    <w:p w14:paraId="47FCC5D7" w14:textId="77777777" w:rsidR="0044778E" w:rsidRDefault="0044778E">
      <w:pPr>
        <w:spacing w:before="8" w:line="120" w:lineRule="exact"/>
        <w:rPr>
          <w:sz w:val="13"/>
          <w:szCs w:val="13"/>
        </w:rPr>
      </w:pPr>
    </w:p>
    <w:p w14:paraId="473EA711" w14:textId="77777777" w:rsidR="0044778E" w:rsidRDefault="0044778E">
      <w:pPr>
        <w:spacing w:line="200" w:lineRule="exact"/>
      </w:pPr>
    </w:p>
    <w:p w14:paraId="499C0879" w14:textId="77777777" w:rsidR="0044778E" w:rsidRDefault="00000000">
      <w:pPr>
        <w:ind w:left="209" w:right="248"/>
        <w:jc w:val="center"/>
        <w:rPr>
          <w:sz w:val="24"/>
          <w:szCs w:val="24"/>
        </w:rPr>
      </w:pPr>
      <w:r>
        <w:rPr>
          <w:sz w:val="24"/>
          <w:szCs w:val="24"/>
        </w:rPr>
        <w:t>4.   Project Outcomes.................................................................................................. 7</w:t>
      </w:r>
    </w:p>
    <w:p w14:paraId="01FDE6DF" w14:textId="77777777" w:rsidR="0044778E" w:rsidRDefault="0044778E">
      <w:pPr>
        <w:spacing w:before="8" w:line="120" w:lineRule="exact"/>
        <w:rPr>
          <w:sz w:val="13"/>
          <w:szCs w:val="13"/>
        </w:rPr>
      </w:pPr>
    </w:p>
    <w:p w14:paraId="048EB57C" w14:textId="77777777" w:rsidR="0044778E" w:rsidRDefault="0044778E">
      <w:pPr>
        <w:spacing w:line="200" w:lineRule="exact"/>
      </w:pPr>
    </w:p>
    <w:p w14:paraId="71D4F990" w14:textId="77777777" w:rsidR="0044778E" w:rsidRDefault="00000000">
      <w:pPr>
        <w:ind w:left="209" w:right="242"/>
        <w:jc w:val="center"/>
        <w:rPr>
          <w:sz w:val="24"/>
          <w:szCs w:val="24"/>
        </w:rPr>
      </w:pPr>
      <w:r>
        <w:rPr>
          <w:sz w:val="24"/>
          <w:szCs w:val="24"/>
        </w:rPr>
        <w:t>5.   Software Requirements ........................................................................................ 8</w:t>
      </w:r>
    </w:p>
    <w:p w14:paraId="1276FDE5" w14:textId="77777777" w:rsidR="0044778E" w:rsidRDefault="0044778E">
      <w:pPr>
        <w:spacing w:before="8" w:line="120" w:lineRule="exact"/>
        <w:rPr>
          <w:sz w:val="13"/>
          <w:szCs w:val="13"/>
        </w:rPr>
      </w:pPr>
    </w:p>
    <w:p w14:paraId="79F6F6CE" w14:textId="77777777" w:rsidR="0044778E" w:rsidRDefault="0044778E">
      <w:pPr>
        <w:spacing w:line="200" w:lineRule="exact"/>
      </w:pPr>
    </w:p>
    <w:p w14:paraId="12673B05" w14:textId="77777777" w:rsidR="0044778E" w:rsidRDefault="00000000">
      <w:pPr>
        <w:ind w:left="209" w:right="241"/>
        <w:jc w:val="center"/>
        <w:rPr>
          <w:sz w:val="24"/>
          <w:szCs w:val="24"/>
        </w:rPr>
      </w:pPr>
      <w:r>
        <w:rPr>
          <w:sz w:val="24"/>
          <w:szCs w:val="24"/>
        </w:rPr>
        <w:t>6.   Project Design........................................................................................................9</w:t>
      </w:r>
    </w:p>
    <w:p w14:paraId="1D4FDDCD" w14:textId="77777777" w:rsidR="0044778E" w:rsidRDefault="0044778E">
      <w:pPr>
        <w:spacing w:before="8" w:line="120" w:lineRule="exact"/>
        <w:rPr>
          <w:sz w:val="13"/>
          <w:szCs w:val="13"/>
        </w:rPr>
      </w:pPr>
    </w:p>
    <w:p w14:paraId="1BFCB0AE" w14:textId="77777777" w:rsidR="0044778E" w:rsidRDefault="0044778E">
      <w:pPr>
        <w:spacing w:line="200" w:lineRule="exact"/>
      </w:pPr>
    </w:p>
    <w:p w14:paraId="4812C752" w14:textId="77777777" w:rsidR="0044778E" w:rsidRDefault="00000000">
      <w:pPr>
        <w:ind w:left="209" w:right="81"/>
        <w:jc w:val="center"/>
        <w:rPr>
          <w:sz w:val="24"/>
          <w:szCs w:val="24"/>
        </w:rPr>
      </w:pPr>
      <w:r>
        <w:rPr>
          <w:sz w:val="24"/>
          <w:szCs w:val="24"/>
        </w:rPr>
        <w:t>7.   Project Scheduling..................................................................................................15</w:t>
      </w:r>
    </w:p>
    <w:p w14:paraId="137572E7" w14:textId="77777777" w:rsidR="0044778E" w:rsidRDefault="0044778E">
      <w:pPr>
        <w:spacing w:before="8" w:line="120" w:lineRule="exact"/>
        <w:rPr>
          <w:sz w:val="13"/>
          <w:szCs w:val="13"/>
        </w:rPr>
      </w:pPr>
    </w:p>
    <w:p w14:paraId="1BC5C0CB" w14:textId="77777777" w:rsidR="0044778E" w:rsidRDefault="0044778E">
      <w:pPr>
        <w:spacing w:line="200" w:lineRule="exact"/>
      </w:pPr>
    </w:p>
    <w:p w14:paraId="0C81DA0E" w14:textId="77777777" w:rsidR="0044778E" w:rsidRDefault="00000000">
      <w:pPr>
        <w:ind w:left="247"/>
        <w:rPr>
          <w:sz w:val="24"/>
          <w:szCs w:val="24"/>
        </w:rPr>
        <w:sectPr w:rsidR="0044778E">
          <w:pgSz w:w="11920" w:h="16840"/>
          <w:pgMar w:top="1480" w:right="1560" w:bottom="280" w:left="1680" w:header="720" w:footer="720" w:gutter="0"/>
          <w:cols w:space="720"/>
        </w:sectPr>
      </w:pPr>
      <w:r>
        <w:rPr>
          <w:sz w:val="24"/>
          <w:szCs w:val="24"/>
        </w:rPr>
        <w:t>8.   Conclusion..............................................................................................................16</w:t>
      </w:r>
    </w:p>
    <w:p w14:paraId="6C97084D" w14:textId="77777777" w:rsidR="0044778E" w:rsidRDefault="00000000">
      <w:pPr>
        <w:spacing w:before="62"/>
        <w:ind w:left="100" w:right="7720"/>
        <w:jc w:val="both"/>
        <w:rPr>
          <w:sz w:val="32"/>
          <w:szCs w:val="32"/>
        </w:rPr>
      </w:pPr>
      <w:r>
        <w:rPr>
          <w:b/>
          <w:sz w:val="32"/>
          <w:szCs w:val="32"/>
        </w:rPr>
        <w:lastRenderedPageBreak/>
        <w:t>Chapter 1</w:t>
      </w:r>
    </w:p>
    <w:p w14:paraId="79265B2B" w14:textId="77777777" w:rsidR="0044778E" w:rsidRDefault="0044778E">
      <w:pPr>
        <w:spacing w:before="4" w:line="180" w:lineRule="exact"/>
        <w:rPr>
          <w:sz w:val="18"/>
          <w:szCs w:val="18"/>
        </w:rPr>
      </w:pPr>
    </w:p>
    <w:p w14:paraId="4F8481B9" w14:textId="77777777" w:rsidR="0044778E" w:rsidRDefault="0044778E">
      <w:pPr>
        <w:spacing w:line="200" w:lineRule="exact"/>
      </w:pPr>
    </w:p>
    <w:p w14:paraId="29716ED9" w14:textId="77777777" w:rsidR="0044778E" w:rsidRDefault="00000000">
      <w:pPr>
        <w:ind w:left="100" w:right="7579"/>
        <w:jc w:val="both"/>
        <w:rPr>
          <w:sz w:val="28"/>
          <w:szCs w:val="28"/>
        </w:rPr>
      </w:pPr>
      <w:r>
        <w:rPr>
          <w:b/>
          <w:sz w:val="28"/>
          <w:szCs w:val="28"/>
        </w:rPr>
        <w:t>Introduction</w:t>
      </w:r>
    </w:p>
    <w:p w14:paraId="7FB65019" w14:textId="77777777" w:rsidR="0044778E" w:rsidRDefault="0044778E">
      <w:pPr>
        <w:spacing w:before="1" w:line="160" w:lineRule="exact"/>
        <w:rPr>
          <w:sz w:val="16"/>
          <w:szCs w:val="16"/>
        </w:rPr>
      </w:pPr>
    </w:p>
    <w:p w14:paraId="102BC40C" w14:textId="77777777" w:rsidR="0044778E" w:rsidRDefault="0044778E">
      <w:pPr>
        <w:spacing w:line="200" w:lineRule="exact"/>
      </w:pPr>
    </w:p>
    <w:p w14:paraId="7A0CC8A9" w14:textId="77777777" w:rsidR="0044778E" w:rsidRDefault="00000000">
      <w:pPr>
        <w:spacing w:line="360" w:lineRule="auto"/>
        <w:ind w:left="100" w:right="75"/>
        <w:jc w:val="both"/>
        <w:rPr>
          <w:sz w:val="26"/>
          <w:szCs w:val="26"/>
        </w:rPr>
      </w:pPr>
      <w:r>
        <w:rPr>
          <w:sz w:val="26"/>
          <w:szCs w:val="26"/>
        </w:rPr>
        <w:t xml:space="preserve">In a world where technology and nature sometimes seem at odds, there exists a unique synergy between the two that offers the promise of a more harmonious coexistence. "Nature's   Symphony,"   our   innovative   </w:t>
      </w:r>
      <w:proofErr w:type="gramStart"/>
      <w:r>
        <w:rPr>
          <w:sz w:val="26"/>
          <w:szCs w:val="26"/>
        </w:rPr>
        <w:t xml:space="preserve">system,   </w:t>
      </w:r>
      <w:proofErr w:type="gramEnd"/>
      <w:r>
        <w:rPr>
          <w:sz w:val="26"/>
          <w:szCs w:val="26"/>
        </w:rPr>
        <w:t xml:space="preserve">is   the   manifestation   of   this collaboration,  designed  to  predict  the  different  types  of  flower  species  and  the migration patterns of various bird species through the intricate analysis of numerous environmental  factors.  </w:t>
      </w:r>
      <w:proofErr w:type="gramStart"/>
      <w:r>
        <w:rPr>
          <w:sz w:val="26"/>
          <w:szCs w:val="26"/>
        </w:rPr>
        <w:t>This  remarkable</w:t>
      </w:r>
      <w:proofErr w:type="gramEnd"/>
      <w:r>
        <w:rPr>
          <w:sz w:val="26"/>
          <w:szCs w:val="26"/>
        </w:rPr>
        <w:t xml:space="preserve">  project  is  not  merely  a  display  of  scientific prowess;  it  is  a  bridge  connecting  humanity  with  the  natural  world.  </w:t>
      </w:r>
      <w:proofErr w:type="gramStart"/>
      <w:r>
        <w:rPr>
          <w:sz w:val="26"/>
          <w:szCs w:val="26"/>
        </w:rPr>
        <w:t>It  addresses</w:t>
      </w:r>
      <w:proofErr w:type="gramEnd"/>
      <w:r>
        <w:rPr>
          <w:sz w:val="26"/>
          <w:szCs w:val="26"/>
        </w:rPr>
        <w:t xml:space="preserve">  a critical problem: the limited ability to predict and understand the behaviors of birds and various flower species in their natural ecosystems. By doing so, it provides a user- friendly solution that empowers individuals to easily identify different species of birds </w:t>
      </w:r>
      <w:proofErr w:type="gramStart"/>
      <w:r>
        <w:rPr>
          <w:sz w:val="26"/>
          <w:szCs w:val="26"/>
        </w:rPr>
        <w:t>and  flowers</w:t>
      </w:r>
      <w:proofErr w:type="gramEnd"/>
      <w:r>
        <w:rPr>
          <w:sz w:val="26"/>
          <w:szCs w:val="26"/>
        </w:rPr>
        <w:t>,  ultimately  fostering  a  deeper  appreciation  of  and  connection  with  the world that surrounds us.</w:t>
      </w:r>
    </w:p>
    <w:p w14:paraId="577B0676" w14:textId="77777777" w:rsidR="0044778E" w:rsidRDefault="0044778E">
      <w:pPr>
        <w:spacing w:before="6" w:line="200" w:lineRule="exact"/>
      </w:pPr>
    </w:p>
    <w:p w14:paraId="25B3BB81" w14:textId="77777777" w:rsidR="0044778E" w:rsidRDefault="00000000">
      <w:pPr>
        <w:spacing w:line="360" w:lineRule="auto"/>
        <w:ind w:left="100" w:right="75"/>
        <w:jc w:val="both"/>
        <w:rPr>
          <w:sz w:val="26"/>
          <w:szCs w:val="26"/>
        </w:rPr>
      </w:pPr>
      <w:r>
        <w:rPr>
          <w:sz w:val="26"/>
          <w:szCs w:val="26"/>
        </w:rPr>
        <w:t xml:space="preserve">Our world is home to an astonishing array of bird and flower species, each of which contributes   to   the   rich   tapestry   of   life   on   Earth.   </w:t>
      </w:r>
      <w:proofErr w:type="gramStart"/>
      <w:r>
        <w:rPr>
          <w:sz w:val="26"/>
          <w:szCs w:val="26"/>
        </w:rPr>
        <w:t xml:space="preserve">However,   </w:t>
      </w:r>
      <w:proofErr w:type="gramEnd"/>
      <w:r>
        <w:rPr>
          <w:sz w:val="26"/>
          <w:szCs w:val="26"/>
        </w:rPr>
        <w:t xml:space="preserve">understanding   and predicting the behaviors and movements of these species in their natural habitats have often been fraught with challenges. Traditional methods for identification and tracking are time-consuming, labor-intensive, and often fraught with inaccuracies. Observing </w:t>
      </w:r>
      <w:proofErr w:type="gramStart"/>
      <w:r>
        <w:rPr>
          <w:sz w:val="26"/>
          <w:szCs w:val="26"/>
        </w:rPr>
        <w:t>bird  migration</w:t>
      </w:r>
      <w:proofErr w:type="gramEnd"/>
      <w:r>
        <w:rPr>
          <w:sz w:val="26"/>
          <w:szCs w:val="26"/>
        </w:rPr>
        <w:t xml:space="preserve">  patterns,  for  instance,  involves  extensive  fieldwork  and  painstaking data collection, which is not always feasible. Similarly, distinguishing between flower species in diverse ecosystems can be daunting, especially for those without specialized botanical knowledge.</w:t>
      </w:r>
    </w:p>
    <w:p w14:paraId="7B2D0725" w14:textId="77777777" w:rsidR="0044778E" w:rsidRDefault="0044778E">
      <w:pPr>
        <w:spacing w:before="6" w:line="200" w:lineRule="exact"/>
      </w:pPr>
    </w:p>
    <w:p w14:paraId="09781AFE" w14:textId="77777777" w:rsidR="0044778E" w:rsidRDefault="00000000">
      <w:pPr>
        <w:spacing w:line="360" w:lineRule="auto"/>
        <w:ind w:left="100" w:right="75"/>
        <w:jc w:val="both"/>
        <w:rPr>
          <w:sz w:val="26"/>
          <w:szCs w:val="26"/>
        </w:rPr>
        <w:sectPr w:rsidR="0044778E">
          <w:pgSz w:w="11920" w:h="16840"/>
          <w:pgMar w:top="1360" w:right="1320" w:bottom="280" w:left="1340" w:header="720" w:footer="720" w:gutter="0"/>
          <w:cols w:space="720"/>
        </w:sectPr>
      </w:pPr>
      <w:proofErr w:type="gramStart"/>
      <w:r>
        <w:rPr>
          <w:sz w:val="26"/>
          <w:szCs w:val="26"/>
        </w:rPr>
        <w:t>Furthermore,  as</w:t>
      </w:r>
      <w:proofErr w:type="gramEnd"/>
      <w:r>
        <w:rPr>
          <w:sz w:val="26"/>
          <w:szCs w:val="26"/>
        </w:rPr>
        <w:t xml:space="preserve">  our  planet  faces  ever-increasing  environmental  challenges,  such  as habitat  loss  and  climate  change,  the  need  for  accurate  and  efficient  means  of monitoring    these    species    has    never    been    more    pressing.    The    ability    to comprehensively comprehend the behaviors and needs of birds and flowers is vital for their conservation, and it also offers unique insights into the health of our ecosystems.</w:t>
      </w:r>
    </w:p>
    <w:p w14:paraId="5FB04230" w14:textId="77777777" w:rsidR="0044778E" w:rsidRDefault="00000000">
      <w:pPr>
        <w:spacing w:before="62" w:line="360" w:lineRule="auto"/>
        <w:ind w:left="100" w:right="55"/>
        <w:jc w:val="both"/>
        <w:rPr>
          <w:sz w:val="26"/>
          <w:szCs w:val="26"/>
        </w:rPr>
      </w:pPr>
      <w:r>
        <w:rPr>
          <w:sz w:val="26"/>
          <w:szCs w:val="26"/>
        </w:rPr>
        <w:lastRenderedPageBreak/>
        <w:t xml:space="preserve">"Nature's   Symphony"   offers   a   groundbreaking   solution   to   these   problems   by </w:t>
      </w:r>
      <w:proofErr w:type="gramStart"/>
      <w:r>
        <w:rPr>
          <w:sz w:val="26"/>
          <w:szCs w:val="26"/>
        </w:rPr>
        <w:t>leveraging  the</w:t>
      </w:r>
      <w:proofErr w:type="gramEnd"/>
      <w:r>
        <w:rPr>
          <w:sz w:val="26"/>
          <w:szCs w:val="26"/>
        </w:rPr>
        <w:t xml:space="preserve">  power  of  artificial  intelligence  and  machine  learning.  </w:t>
      </w:r>
      <w:proofErr w:type="gramStart"/>
      <w:r>
        <w:rPr>
          <w:sz w:val="26"/>
          <w:szCs w:val="26"/>
        </w:rPr>
        <w:t>This  system</w:t>
      </w:r>
      <w:proofErr w:type="gramEnd"/>
      <w:r>
        <w:rPr>
          <w:sz w:val="26"/>
          <w:szCs w:val="26"/>
        </w:rPr>
        <w:t xml:space="preserve"> serves  as  a  bridge  between  the  complexities  of  the  natural  world  and  the  everyday lives  of  people,  democratizing  the  knowledge  of  birds  and  flowers.  </w:t>
      </w:r>
      <w:proofErr w:type="gramStart"/>
      <w:r>
        <w:rPr>
          <w:sz w:val="26"/>
          <w:szCs w:val="26"/>
        </w:rPr>
        <w:t>Users  can</w:t>
      </w:r>
      <w:proofErr w:type="gramEnd"/>
      <w:r>
        <w:rPr>
          <w:sz w:val="26"/>
          <w:szCs w:val="26"/>
        </w:rPr>
        <w:t xml:space="preserve"> effortlessly  identify  different  bird  and  flower  species  by  simply  inputting  their observations and data into the system. The system then analyzes an array of factors, including   environmental   </w:t>
      </w:r>
      <w:proofErr w:type="gramStart"/>
      <w:r>
        <w:rPr>
          <w:sz w:val="26"/>
          <w:szCs w:val="26"/>
        </w:rPr>
        <w:t xml:space="preserve">conditions,   </w:t>
      </w:r>
      <w:proofErr w:type="gramEnd"/>
      <w:r>
        <w:rPr>
          <w:sz w:val="26"/>
          <w:szCs w:val="26"/>
        </w:rPr>
        <w:t>migratory   patterns,   plumage,   and   floral characteristics, and provides instant, accurate results.</w:t>
      </w:r>
    </w:p>
    <w:p w14:paraId="07E802F5" w14:textId="77777777" w:rsidR="0044778E" w:rsidRDefault="0044778E">
      <w:pPr>
        <w:spacing w:before="6" w:line="200" w:lineRule="exact"/>
      </w:pPr>
    </w:p>
    <w:p w14:paraId="6AC62A79" w14:textId="77777777" w:rsidR="0044778E" w:rsidRDefault="00000000">
      <w:pPr>
        <w:spacing w:line="360" w:lineRule="auto"/>
        <w:ind w:left="100" w:right="55"/>
        <w:jc w:val="both"/>
        <w:rPr>
          <w:sz w:val="26"/>
          <w:szCs w:val="26"/>
        </w:rPr>
      </w:pPr>
      <w:proofErr w:type="gramStart"/>
      <w:r>
        <w:rPr>
          <w:sz w:val="26"/>
          <w:szCs w:val="26"/>
        </w:rPr>
        <w:t>This  technology</w:t>
      </w:r>
      <w:proofErr w:type="gramEnd"/>
      <w:r>
        <w:rPr>
          <w:sz w:val="26"/>
          <w:szCs w:val="26"/>
        </w:rPr>
        <w:t xml:space="preserve">  has  the  potential  to  revolutionize  the  way  we  connect  with  and understand the natural world. It not only makes the process of species identification accessible to everyone, from the seasoned naturalist to the curious amateur, but also contributes to vital conservation efforts by offering valuable data for the protection of these species and their habitats.</w:t>
      </w:r>
    </w:p>
    <w:p w14:paraId="4F584A02" w14:textId="77777777" w:rsidR="0044778E" w:rsidRDefault="0044778E">
      <w:pPr>
        <w:spacing w:before="6" w:line="200" w:lineRule="exact"/>
      </w:pPr>
    </w:p>
    <w:p w14:paraId="091C17DB" w14:textId="77777777" w:rsidR="0044778E" w:rsidRDefault="00000000">
      <w:pPr>
        <w:spacing w:line="360" w:lineRule="auto"/>
        <w:ind w:left="100" w:right="55"/>
        <w:jc w:val="both"/>
        <w:rPr>
          <w:sz w:val="26"/>
          <w:szCs w:val="26"/>
        </w:rPr>
      </w:pPr>
      <w:r>
        <w:rPr>
          <w:sz w:val="26"/>
          <w:szCs w:val="26"/>
        </w:rPr>
        <w:t>In the pages that follow, we will take an in-depth look at the intricacies of "Nature's Symphony,</w:t>
      </w:r>
      <w:proofErr w:type="gramStart"/>
      <w:r>
        <w:rPr>
          <w:sz w:val="26"/>
          <w:szCs w:val="26"/>
        </w:rPr>
        <w:t>"  exploring</w:t>
      </w:r>
      <w:proofErr w:type="gramEnd"/>
      <w:r>
        <w:rPr>
          <w:sz w:val="26"/>
          <w:szCs w:val="26"/>
        </w:rPr>
        <w:t xml:space="preserve">  its  functionality,  the  science  behind  its  predictions,  and  the profound impact it can have on our relationship with nature. We invite you to join us on this journey of discovery, as we unlock the potential of this remarkable system in harmonizing human technology with the wonders of the natural world.</w:t>
      </w:r>
    </w:p>
    <w:p w14:paraId="15CBD9F8" w14:textId="77777777" w:rsidR="0044778E" w:rsidRDefault="0044778E">
      <w:pPr>
        <w:spacing w:before="6" w:line="200" w:lineRule="exact"/>
      </w:pPr>
    </w:p>
    <w:p w14:paraId="4875B56B" w14:textId="77777777" w:rsidR="0044778E" w:rsidRDefault="00000000">
      <w:pPr>
        <w:ind w:left="100" w:right="7793"/>
        <w:jc w:val="both"/>
        <w:rPr>
          <w:sz w:val="26"/>
          <w:szCs w:val="26"/>
        </w:rPr>
      </w:pPr>
      <w:r>
        <w:rPr>
          <w:b/>
          <w:sz w:val="26"/>
          <w:szCs w:val="26"/>
        </w:rPr>
        <w:t>1.1 Purpose</w:t>
      </w:r>
    </w:p>
    <w:p w14:paraId="66BD97CB" w14:textId="77777777" w:rsidR="0044778E" w:rsidRDefault="0044778E">
      <w:pPr>
        <w:spacing w:before="9" w:line="140" w:lineRule="exact"/>
        <w:rPr>
          <w:sz w:val="14"/>
          <w:szCs w:val="14"/>
        </w:rPr>
      </w:pPr>
    </w:p>
    <w:p w14:paraId="1275435B" w14:textId="77777777" w:rsidR="0044778E" w:rsidRDefault="0044778E">
      <w:pPr>
        <w:spacing w:line="200" w:lineRule="exact"/>
      </w:pPr>
    </w:p>
    <w:p w14:paraId="37A5B028" w14:textId="77777777" w:rsidR="0044778E" w:rsidRDefault="00000000">
      <w:pPr>
        <w:spacing w:line="360" w:lineRule="auto"/>
        <w:ind w:left="100" w:right="55"/>
        <w:jc w:val="both"/>
        <w:rPr>
          <w:sz w:val="26"/>
          <w:szCs w:val="26"/>
        </w:rPr>
        <w:sectPr w:rsidR="0044778E">
          <w:pgSz w:w="11920" w:h="16840"/>
          <w:pgMar w:top="1360" w:right="1340" w:bottom="280" w:left="1340" w:header="720" w:footer="720" w:gutter="0"/>
          <w:cols w:space="720"/>
        </w:sectPr>
      </w:pPr>
      <w:r>
        <w:rPr>
          <w:sz w:val="26"/>
          <w:szCs w:val="26"/>
        </w:rPr>
        <w:t xml:space="preserve">The purpose of a Bird and Flower Prediction System is multifaceted, as it serves to fulfill   several   critical   objectives.   </w:t>
      </w:r>
      <w:proofErr w:type="gramStart"/>
      <w:r>
        <w:rPr>
          <w:sz w:val="26"/>
          <w:szCs w:val="26"/>
        </w:rPr>
        <w:t xml:space="preserve">Firstly,   </w:t>
      </w:r>
      <w:proofErr w:type="gramEnd"/>
      <w:r>
        <w:rPr>
          <w:sz w:val="26"/>
          <w:szCs w:val="26"/>
        </w:rPr>
        <w:t xml:space="preserve">it   contributes   to   the   conservation   of biodiversity   by   accurately   predicting   and   identifying   bird   and   flower   species, facilitating the monitoring and protection of these species and their habitats in the face of environmental challenges. Secondly, it acts as an invaluable tool for environmental education, making knowledge about the natural world more accessible and promoting </w:t>
      </w:r>
      <w:proofErr w:type="gramStart"/>
      <w:r>
        <w:rPr>
          <w:sz w:val="26"/>
          <w:szCs w:val="26"/>
        </w:rPr>
        <w:t>a  deeper</w:t>
      </w:r>
      <w:proofErr w:type="gramEnd"/>
      <w:r>
        <w:rPr>
          <w:sz w:val="26"/>
          <w:szCs w:val="26"/>
        </w:rPr>
        <w:t xml:space="preserve">  connection  to  the  environment,  thus  fostering  a  sense  of  responsibility towards  nature.  </w:t>
      </w:r>
      <w:proofErr w:type="gramStart"/>
      <w:r>
        <w:rPr>
          <w:sz w:val="26"/>
          <w:szCs w:val="26"/>
        </w:rPr>
        <w:t>Thirdly,  the</w:t>
      </w:r>
      <w:proofErr w:type="gramEnd"/>
      <w:r>
        <w:rPr>
          <w:sz w:val="26"/>
          <w:szCs w:val="26"/>
        </w:rPr>
        <w:t xml:space="preserve">  system  aids  in  assessing  the  health  of  ecosystems  by tracking the presence of birds and the types of flowers in an area, offering insights into ecological balance. Moreover, it plays a crucial role in scientific research, providing</w:t>
      </w:r>
    </w:p>
    <w:p w14:paraId="6A63CDEA" w14:textId="77777777" w:rsidR="0044778E" w:rsidRDefault="00000000">
      <w:pPr>
        <w:spacing w:before="62" w:line="360" w:lineRule="auto"/>
        <w:ind w:left="100" w:right="75"/>
        <w:jc w:val="both"/>
        <w:rPr>
          <w:sz w:val="26"/>
          <w:szCs w:val="26"/>
        </w:rPr>
      </w:pPr>
      <w:r>
        <w:rPr>
          <w:sz w:val="26"/>
          <w:szCs w:val="26"/>
        </w:rPr>
        <w:lastRenderedPageBreak/>
        <w:t xml:space="preserve">valuable data for researchers in the fields of ecology, ornithology, and botany. This </w:t>
      </w:r>
      <w:proofErr w:type="gramStart"/>
      <w:r>
        <w:rPr>
          <w:sz w:val="26"/>
          <w:szCs w:val="26"/>
        </w:rPr>
        <w:t>data  aids</w:t>
      </w:r>
      <w:proofErr w:type="gramEnd"/>
      <w:r>
        <w:rPr>
          <w:sz w:val="26"/>
          <w:szCs w:val="26"/>
        </w:rPr>
        <w:t xml:space="preserve">  in  the  development  of  a  deeper  understanding  of  bird  migration  patterns, flowering seasons, and other ecological dynamics. Lastly, these systems support the monitoring   of   wildlife   </w:t>
      </w:r>
      <w:proofErr w:type="gramStart"/>
      <w:r>
        <w:rPr>
          <w:sz w:val="26"/>
          <w:szCs w:val="26"/>
        </w:rPr>
        <w:t xml:space="preserve">populations,   </w:t>
      </w:r>
      <w:proofErr w:type="gramEnd"/>
      <w:r>
        <w:rPr>
          <w:sz w:val="26"/>
          <w:szCs w:val="26"/>
        </w:rPr>
        <w:t xml:space="preserve">especially   migratory   birds,   essential   for understanding  population  trends,  the  impact  of  environmental  changes,  and  the effective management of protected areas and wildlife reserves. In essence, a Bird and </w:t>
      </w:r>
      <w:proofErr w:type="gramStart"/>
      <w:r>
        <w:rPr>
          <w:sz w:val="26"/>
          <w:szCs w:val="26"/>
        </w:rPr>
        <w:t>Flower  Prediction</w:t>
      </w:r>
      <w:proofErr w:type="gramEnd"/>
      <w:r>
        <w:rPr>
          <w:sz w:val="26"/>
          <w:szCs w:val="26"/>
        </w:rPr>
        <w:t xml:space="preserve">  System  is  a  versatile  tool  that  connects  technology  with  nature, benefiting both conservation efforts and the enrichment of our understanding of the natural world.</w:t>
      </w:r>
    </w:p>
    <w:p w14:paraId="11DF6C9E" w14:textId="77777777" w:rsidR="0044778E" w:rsidRDefault="0044778E">
      <w:pPr>
        <w:spacing w:before="6" w:line="200" w:lineRule="exact"/>
      </w:pPr>
    </w:p>
    <w:p w14:paraId="43569E5F" w14:textId="77777777" w:rsidR="0044778E" w:rsidRDefault="00000000">
      <w:pPr>
        <w:ind w:left="100" w:right="7553"/>
        <w:jc w:val="both"/>
        <w:rPr>
          <w:sz w:val="26"/>
          <w:szCs w:val="26"/>
        </w:rPr>
      </w:pPr>
      <w:r>
        <w:rPr>
          <w:b/>
          <w:sz w:val="26"/>
          <w:szCs w:val="26"/>
        </w:rPr>
        <w:t>1.2 Objectives</w:t>
      </w:r>
    </w:p>
    <w:p w14:paraId="6D068C75" w14:textId="77777777" w:rsidR="0044778E" w:rsidRDefault="0044778E">
      <w:pPr>
        <w:spacing w:before="9" w:line="140" w:lineRule="exact"/>
        <w:rPr>
          <w:sz w:val="14"/>
          <w:szCs w:val="14"/>
        </w:rPr>
      </w:pPr>
    </w:p>
    <w:p w14:paraId="2F475E90" w14:textId="77777777" w:rsidR="0044778E" w:rsidRDefault="0044778E">
      <w:pPr>
        <w:spacing w:line="200" w:lineRule="exact"/>
      </w:pPr>
    </w:p>
    <w:p w14:paraId="6003901B" w14:textId="77777777" w:rsidR="0044778E" w:rsidRDefault="00000000">
      <w:pPr>
        <w:spacing w:line="360" w:lineRule="auto"/>
        <w:ind w:left="100" w:right="75"/>
        <w:jc w:val="both"/>
        <w:rPr>
          <w:sz w:val="26"/>
          <w:szCs w:val="26"/>
        </w:rPr>
      </w:pPr>
      <w:r>
        <w:rPr>
          <w:sz w:val="26"/>
          <w:szCs w:val="26"/>
        </w:rPr>
        <w:t>The Bird and Flower Prediction System has a multifaceted purpose, encompassing a range of critical objectives. Firstly, it serves as a powerful tool to identify and classify various bird and flower species. By seamlessly integrating artificial intelligence and data analysis, it offers an efficient means to distinguish these species, contributing to scientific research and environmental conservation.</w:t>
      </w:r>
    </w:p>
    <w:p w14:paraId="03BC34D4" w14:textId="77777777" w:rsidR="0044778E" w:rsidRDefault="0044778E">
      <w:pPr>
        <w:spacing w:before="6" w:line="200" w:lineRule="exact"/>
      </w:pPr>
    </w:p>
    <w:p w14:paraId="66435466" w14:textId="77777777" w:rsidR="0044778E" w:rsidRDefault="00000000">
      <w:pPr>
        <w:spacing w:line="360" w:lineRule="auto"/>
        <w:ind w:left="100" w:right="75"/>
        <w:jc w:val="both"/>
        <w:rPr>
          <w:sz w:val="26"/>
          <w:szCs w:val="26"/>
        </w:rPr>
      </w:pPr>
      <w:r>
        <w:rPr>
          <w:sz w:val="26"/>
          <w:szCs w:val="26"/>
        </w:rPr>
        <w:t>Additionally, this system goes beyond mere identification. It delves into the behaviors of birds and specific types of flowers, offering the ability to analyze and predict their actions. This predictive capability is instrumental in understanding migration patterns, flowering cycles, and the intricate relationships between these organisms.</w:t>
      </w:r>
    </w:p>
    <w:p w14:paraId="4009AD6A" w14:textId="77777777" w:rsidR="0044778E" w:rsidRDefault="0044778E">
      <w:pPr>
        <w:spacing w:before="6" w:line="200" w:lineRule="exact"/>
      </w:pPr>
    </w:p>
    <w:p w14:paraId="4E4E859D" w14:textId="77777777" w:rsidR="0044778E" w:rsidRDefault="00000000">
      <w:pPr>
        <w:spacing w:line="360" w:lineRule="auto"/>
        <w:ind w:left="100" w:right="75"/>
        <w:jc w:val="both"/>
        <w:rPr>
          <w:sz w:val="26"/>
          <w:szCs w:val="26"/>
        </w:rPr>
      </w:pPr>
      <w:proofErr w:type="gramStart"/>
      <w:r>
        <w:rPr>
          <w:sz w:val="26"/>
          <w:szCs w:val="26"/>
        </w:rPr>
        <w:t>The  system's</w:t>
      </w:r>
      <w:proofErr w:type="gramEnd"/>
      <w:r>
        <w:rPr>
          <w:sz w:val="26"/>
          <w:szCs w:val="26"/>
        </w:rPr>
        <w:t xml:space="preserve">  impact  extends  to  environmental  assessment  as  well.  </w:t>
      </w:r>
      <w:proofErr w:type="gramStart"/>
      <w:r>
        <w:rPr>
          <w:sz w:val="26"/>
          <w:szCs w:val="26"/>
        </w:rPr>
        <w:t>By  identifying</w:t>
      </w:r>
      <w:proofErr w:type="gramEnd"/>
      <w:r>
        <w:rPr>
          <w:sz w:val="26"/>
          <w:szCs w:val="26"/>
        </w:rPr>
        <w:t xml:space="preserve"> areas   of   high   biodiversity,   it   plays   a   pivotal   role   in   recognizing   ecologically significant  regions,  aiding  in  the  preservation  of  critical  habitats  and  the  diverse species they support.</w:t>
      </w:r>
    </w:p>
    <w:p w14:paraId="3568A42A" w14:textId="77777777" w:rsidR="0044778E" w:rsidRDefault="0044778E">
      <w:pPr>
        <w:spacing w:before="6" w:line="200" w:lineRule="exact"/>
      </w:pPr>
    </w:p>
    <w:p w14:paraId="0A6EA7B8" w14:textId="77777777" w:rsidR="0044778E" w:rsidRDefault="00000000">
      <w:pPr>
        <w:spacing w:line="360" w:lineRule="auto"/>
        <w:ind w:left="100" w:right="75"/>
        <w:jc w:val="both"/>
        <w:rPr>
          <w:sz w:val="26"/>
          <w:szCs w:val="26"/>
        </w:rPr>
        <w:sectPr w:rsidR="0044778E">
          <w:pgSz w:w="11920" w:h="16840"/>
          <w:pgMar w:top="1360" w:right="1320" w:bottom="280" w:left="1340" w:header="720" w:footer="720" w:gutter="0"/>
          <w:cols w:space="720"/>
        </w:sectPr>
      </w:pPr>
      <w:proofErr w:type="gramStart"/>
      <w:r>
        <w:rPr>
          <w:sz w:val="26"/>
          <w:szCs w:val="26"/>
        </w:rPr>
        <w:t>Moreover,  the</w:t>
      </w:r>
      <w:proofErr w:type="gramEnd"/>
      <w:r>
        <w:rPr>
          <w:sz w:val="26"/>
          <w:szCs w:val="26"/>
        </w:rPr>
        <w:t xml:space="preserve">  system  acts  as  an  educational  tool,  enriching  users  with  knowledge about  birds  and  flowers.  </w:t>
      </w:r>
      <w:proofErr w:type="gramStart"/>
      <w:r>
        <w:rPr>
          <w:sz w:val="26"/>
          <w:szCs w:val="26"/>
        </w:rPr>
        <w:t>It  democratizes</w:t>
      </w:r>
      <w:proofErr w:type="gramEnd"/>
      <w:r>
        <w:rPr>
          <w:sz w:val="26"/>
          <w:szCs w:val="26"/>
        </w:rPr>
        <w:t xml:space="preserve">  access  to  information,  fostering  a  deeper connection to the natural world and promoting environmental awareness.</w:t>
      </w:r>
    </w:p>
    <w:p w14:paraId="5224E3C2" w14:textId="77777777" w:rsidR="0044778E" w:rsidRDefault="00000000">
      <w:pPr>
        <w:spacing w:before="62" w:line="360" w:lineRule="auto"/>
        <w:ind w:left="100" w:right="55"/>
        <w:jc w:val="both"/>
        <w:rPr>
          <w:sz w:val="26"/>
          <w:szCs w:val="26"/>
        </w:rPr>
      </w:pPr>
      <w:proofErr w:type="gramStart"/>
      <w:r>
        <w:rPr>
          <w:sz w:val="26"/>
          <w:szCs w:val="26"/>
        </w:rPr>
        <w:lastRenderedPageBreak/>
        <w:t>Furthermore,  it</w:t>
      </w:r>
      <w:proofErr w:type="gramEnd"/>
      <w:r>
        <w:rPr>
          <w:sz w:val="26"/>
          <w:szCs w:val="26"/>
        </w:rPr>
        <w:t xml:space="preserve">  contributes  to  the  analysis  of  long-term  trends  in  bird  and  flower populations. By compiling data over extended periods, it offers valuable insights into population dynamics, supporting conservation efforts and scientific research.</w:t>
      </w:r>
    </w:p>
    <w:p w14:paraId="6C425FDE" w14:textId="77777777" w:rsidR="0044778E" w:rsidRDefault="0044778E">
      <w:pPr>
        <w:spacing w:before="6" w:line="200" w:lineRule="exact"/>
      </w:pPr>
    </w:p>
    <w:p w14:paraId="4964B20C" w14:textId="77777777" w:rsidR="0044778E" w:rsidRDefault="00000000">
      <w:pPr>
        <w:spacing w:line="360" w:lineRule="auto"/>
        <w:ind w:left="100" w:right="55"/>
        <w:jc w:val="both"/>
        <w:rPr>
          <w:sz w:val="26"/>
          <w:szCs w:val="26"/>
        </w:rPr>
      </w:pPr>
      <w:proofErr w:type="gramStart"/>
      <w:r>
        <w:rPr>
          <w:sz w:val="26"/>
          <w:szCs w:val="26"/>
        </w:rPr>
        <w:t>Lastly,  the</w:t>
      </w:r>
      <w:proofErr w:type="gramEnd"/>
      <w:r>
        <w:rPr>
          <w:sz w:val="26"/>
          <w:szCs w:val="26"/>
        </w:rPr>
        <w:t xml:space="preserve">  Bird  and  Flower  Prediction  System  prioritizes  accessibility  with  user- friendly  interfaces.  </w:t>
      </w:r>
      <w:proofErr w:type="gramStart"/>
      <w:r>
        <w:rPr>
          <w:sz w:val="26"/>
          <w:szCs w:val="26"/>
        </w:rPr>
        <w:t>It  ensures</w:t>
      </w:r>
      <w:proofErr w:type="gramEnd"/>
      <w:r>
        <w:rPr>
          <w:sz w:val="26"/>
          <w:szCs w:val="26"/>
        </w:rPr>
        <w:t xml:space="preserve">  that  technology's  benefits  are  available  to  a  broad audience,  from  researchers  and  naturalists  to  everyday  individuals  seeking  a  deeper understanding   of   the   environment.   In   </w:t>
      </w:r>
      <w:proofErr w:type="gramStart"/>
      <w:r>
        <w:rPr>
          <w:sz w:val="26"/>
          <w:szCs w:val="26"/>
        </w:rPr>
        <w:t xml:space="preserve">sum,   </w:t>
      </w:r>
      <w:proofErr w:type="gramEnd"/>
      <w:r>
        <w:rPr>
          <w:sz w:val="26"/>
          <w:szCs w:val="26"/>
        </w:rPr>
        <w:t>this   system's   multifaceted   purpose transcends mere species identification, empowering users with knowledge, supporting conservation, and aiding in the understanding and preservation of the natural world.</w:t>
      </w:r>
    </w:p>
    <w:p w14:paraId="370F4D80" w14:textId="77777777" w:rsidR="0044778E" w:rsidRDefault="0044778E">
      <w:pPr>
        <w:spacing w:before="6" w:line="200" w:lineRule="exact"/>
      </w:pPr>
    </w:p>
    <w:p w14:paraId="611D0ADA" w14:textId="77777777" w:rsidR="0044778E" w:rsidRDefault="00000000">
      <w:pPr>
        <w:ind w:left="100" w:right="8053"/>
        <w:jc w:val="both"/>
        <w:rPr>
          <w:sz w:val="26"/>
          <w:szCs w:val="26"/>
        </w:rPr>
      </w:pPr>
      <w:r>
        <w:rPr>
          <w:b/>
          <w:sz w:val="26"/>
          <w:szCs w:val="26"/>
        </w:rPr>
        <w:t>1.3 Scope</w:t>
      </w:r>
    </w:p>
    <w:p w14:paraId="323647DB" w14:textId="77777777" w:rsidR="0044778E" w:rsidRDefault="0044778E">
      <w:pPr>
        <w:spacing w:before="9" w:line="140" w:lineRule="exact"/>
        <w:rPr>
          <w:sz w:val="14"/>
          <w:szCs w:val="14"/>
        </w:rPr>
      </w:pPr>
    </w:p>
    <w:p w14:paraId="676F5D4B" w14:textId="77777777" w:rsidR="0044778E" w:rsidRDefault="0044778E">
      <w:pPr>
        <w:spacing w:line="200" w:lineRule="exact"/>
      </w:pPr>
    </w:p>
    <w:p w14:paraId="365B040D" w14:textId="77777777" w:rsidR="0044778E" w:rsidRDefault="00000000">
      <w:pPr>
        <w:spacing w:line="360" w:lineRule="auto"/>
        <w:ind w:left="100" w:right="55"/>
        <w:jc w:val="both"/>
        <w:rPr>
          <w:sz w:val="26"/>
          <w:szCs w:val="26"/>
        </w:rPr>
      </w:pPr>
      <w:proofErr w:type="gramStart"/>
      <w:r>
        <w:rPr>
          <w:sz w:val="26"/>
          <w:szCs w:val="26"/>
        </w:rPr>
        <w:t>The  application</w:t>
      </w:r>
      <w:proofErr w:type="gramEnd"/>
      <w:r>
        <w:rPr>
          <w:sz w:val="26"/>
          <w:szCs w:val="26"/>
        </w:rPr>
        <w:t xml:space="preserve">  of  Bird  and  Flower  Prediction  Tools  extends  beyond  the  realms  of pure  natural  exploration,  having  significant  implications  in  various  fields.  </w:t>
      </w:r>
      <w:proofErr w:type="gramStart"/>
      <w:r>
        <w:rPr>
          <w:sz w:val="26"/>
          <w:szCs w:val="26"/>
        </w:rPr>
        <w:t>One  such</w:t>
      </w:r>
      <w:proofErr w:type="gramEnd"/>
      <w:r>
        <w:rPr>
          <w:sz w:val="26"/>
          <w:szCs w:val="26"/>
        </w:rPr>
        <w:t xml:space="preserve"> area is tourism and birdwatching, where these tools prove invaluable to tourist guides and  birdwatching  enthusiasts.  </w:t>
      </w:r>
      <w:proofErr w:type="gramStart"/>
      <w:r>
        <w:rPr>
          <w:sz w:val="26"/>
          <w:szCs w:val="26"/>
        </w:rPr>
        <w:t>They  enable</w:t>
      </w:r>
      <w:proofErr w:type="gramEnd"/>
      <w:r>
        <w:rPr>
          <w:sz w:val="26"/>
          <w:szCs w:val="26"/>
        </w:rPr>
        <w:t xml:space="preserve">  the  precise  identification  and  location  of specific   bird   species   in   different   regions,   enhancing   the   overall   birdwatching experience.  </w:t>
      </w:r>
      <w:proofErr w:type="gramStart"/>
      <w:r>
        <w:rPr>
          <w:sz w:val="26"/>
          <w:szCs w:val="26"/>
        </w:rPr>
        <w:t>This  not</w:t>
      </w:r>
      <w:proofErr w:type="gramEnd"/>
      <w:r>
        <w:rPr>
          <w:sz w:val="26"/>
          <w:szCs w:val="26"/>
        </w:rPr>
        <w:t xml:space="preserve">  only  attracts  more  tourists  but  also  contributes  to  a  better understanding   of   the   local   bird   populations,   ultimately   supporting   conservation efforts.</w:t>
      </w:r>
    </w:p>
    <w:p w14:paraId="5CB73F96" w14:textId="77777777" w:rsidR="0044778E" w:rsidRDefault="0044778E">
      <w:pPr>
        <w:spacing w:before="6" w:line="200" w:lineRule="exact"/>
      </w:pPr>
    </w:p>
    <w:p w14:paraId="7D0F47AA" w14:textId="77777777" w:rsidR="0044778E" w:rsidRDefault="00000000">
      <w:pPr>
        <w:spacing w:line="360" w:lineRule="auto"/>
        <w:ind w:left="100" w:right="55"/>
        <w:jc w:val="both"/>
        <w:rPr>
          <w:sz w:val="26"/>
          <w:szCs w:val="26"/>
        </w:rPr>
      </w:pPr>
      <w:proofErr w:type="gramStart"/>
      <w:r>
        <w:rPr>
          <w:sz w:val="26"/>
          <w:szCs w:val="26"/>
        </w:rPr>
        <w:t>In  agriculture</w:t>
      </w:r>
      <w:proofErr w:type="gramEnd"/>
      <w:r>
        <w:rPr>
          <w:sz w:val="26"/>
          <w:szCs w:val="26"/>
        </w:rPr>
        <w:t xml:space="preserve">,  the  prediction  tools  open  up  a  new  dimension  of  decision-making. Farmers   can   make   informed   planting   choices   based   on   predicted   birds-flower interactions.  </w:t>
      </w:r>
      <w:proofErr w:type="gramStart"/>
      <w:r>
        <w:rPr>
          <w:sz w:val="26"/>
          <w:szCs w:val="26"/>
        </w:rPr>
        <w:t>Understanding  which</w:t>
      </w:r>
      <w:proofErr w:type="gramEnd"/>
      <w:r>
        <w:rPr>
          <w:sz w:val="26"/>
          <w:szCs w:val="26"/>
        </w:rPr>
        <w:t xml:space="preserve">  birds  are  likely  to  be  attracted  to  specific  flower species  can  aid  in  designing  more  ecologically  sound  and  sustainable  agricultural practices. By aligning planting choices with local bird populations, farmers can create environments that benefit both agriculture and the surrounding ecosystems.</w:t>
      </w:r>
    </w:p>
    <w:p w14:paraId="4E3D2D5B" w14:textId="77777777" w:rsidR="0044778E" w:rsidRDefault="0044778E">
      <w:pPr>
        <w:spacing w:before="6" w:line="200" w:lineRule="exact"/>
      </w:pPr>
    </w:p>
    <w:p w14:paraId="1C01EBC7" w14:textId="77777777" w:rsidR="0044778E" w:rsidRDefault="00000000">
      <w:pPr>
        <w:spacing w:line="360" w:lineRule="auto"/>
        <w:ind w:left="100" w:right="55"/>
        <w:jc w:val="both"/>
        <w:rPr>
          <w:sz w:val="26"/>
          <w:szCs w:val="26"/>
        </w:rPr>
        <w:sectPr w:rsidR="0044778E">
          <w:pgSz w:w="11920" w:h="16840"/>
          <w:pgMar w:top="1360" w:right="1340" w:bottom="280" w:left="1340" w:header="720" w:footer="720" w:gutter="0"/>
          <w:cols w:space="720"/>
        </w:sectPr>
      </w:pPr>
      <w:proofErr w:type="gramStart"/>
      <w:r>
        <w:rPr>
          <w:sz w:val="26"/>
          <w:szCs w:val="26"/>
        </w:rPr>
        <w:t>Urban  planning</w:t>
      </w:r>
      <w:proofErr w:type="gramEnd"/>
      <w:r>
        <w:rPr>
          <w:sz w:val="26"/>
          <w:szCs w:val="26"/>
        </w:rPr>
        <w:t xml:space="preserve">  is  yet  another  area  that  can  leverage  the  insights  provided  by  these tools. In the context of designing cities and parks, understanding the types of birds and flowers in an area can inform decisions that lead to more environmentally friendly and sustainable urban spaces. This can include planting flower species that attract specific</w:t>
      </w:r>
    </w:p>
    <w:p w14:paraId="10BF0477" w14:textId="77777777" w:rsidR="0044778E" w:rsidRDefault="00000000">
      <w:pPr>
        <w:spacing w:before="62" w:line="360" w:lineRule="auto"/>
        <w:ind w:left="100" w:right="76"/>
        <w:jc w:val="both"/>
        <w:rPr>
          <w:sz w:val="26"/>
          <w:szCs w:val="26"/>
        </w:rPr>
      </w:pPr>
      <w:r>
        <w:rPr>
          <w:sz w:val="26"/>
          <w:szCs w:val="26"/>
        </w:rPr>
        <w:lastRenderedPageBreak/>
        <w:t>birds or creating green spaces that cater to the local avian population, contributing to improved biodiversity and ecological balance within urban environments.</w:t>
      </w:r>
    </w:p>
    <w:p w14:paraId="0B1B1489" w14:textId="77777777" w:rsidR="0044778E" w:rsidRDefault="0044778E">
      <w:pPr>
        <w:spacing w:before="6" w:line="200" w:lineRule="exact"/>
      </w:pPr>
    </w:p>
    <w:p w14:paraId="28EF944D" w14:textId="77777777" w:rsidR="0044778E" w:rsidRDefault="00000000">
      <w:pPr>
        <w:spacing w:line="360" w:lineRule="auto"/>
        <w:ind w:left="100" w:right="75"/>
        <w:jc w:val="both"/>
        <w:rPr>
          <w:sz w:val="26"/>
          <w:szCs w:val="26"/>
        </w:rPr>
      </w:pPr>
      <w:proofErr w:type="gramStart"/>
      <w:r>
        <w:rPr>
          <w:sz w:val="26"/>
          <w:szCs w:val="26"/>
        </w:rPr>
        <w:t>Additionally,  the</w:t>
      </w:r>
      <w:proofErr w:type="gramEnd"/>
      <w:r>
        <w:rPr>
          <w:sz w:val="26"/>
          <w:szCs w:val="26"/>
        </w:rPr>
        <w:t xml:space="preserve">  tools  play  a  crucial  role  in  disease  monitoring.  </w:t>
      </w:r>
      <w:proofErr w:type="gramStart"/>
      <w:r>
        <w:rPr>
          <w:sz w:val="26"/>
          <w:szCs w:val="26"/>
        </w:rPr>
        <w:t>Some  diseases</w:t>
      </w:r>
      <w:proofErr w:type="gramEnd"/>
      <w:r>
        <w:rPr>
          <w:sz w:val="26"/>
          <w:szCs w:val="26"/>
        </w:rPr>
        <w:t xml:space="preserve">  are closely linked to the presence or behavior of certain birds. Predicting the presence of these birds can prove instrumental in monitoring and controlling disease outbreaks. By </w:t>
      </w:r>
      <w:proofErr w:type="gramStart"/>
      <w:r>
        <w:rPr>
          <w:sz w:val="26"/>
          <w:szCs w:val="26"/>
        </w:rPr>
        <w:t>providing  early</w:t>
      </w:r>
      <w:proofErr w:type="gramEnd"/>
      <w:r>
        <w:rPr>
          <w:sz w:val="26"/>
          <w:szCs w:val="26"/>
        </w:rPr>
        <w:t xml:space="preserve">  warning  systems  based  on  bird  behavior  patterns,  public  health agencies can take proactive measures to protect both human and avian populations.</w:t>
      </w:r>
    </w:p>
    <w:p w14:paraId="0A192139" w14:textId="77777777" w:rsidR="0044778E" w:rsidRDefault="0044778E">
      <w:pPr>
        <w:spacing w:before="6" w:line="200" w:lineRule="exact"/>
      </w:pPr>
    </w:p>
    <w:p w14:paraId="011C339F" w14:textId="77777777" w:rsidR="0044778E" w:rsidRDefault="00000000">
      <w:pPr>
        <w:spacing w:line="360" w:lineRule="auto"/>
        <w:ind w:left="100" w:right="75"/>
        <w:jc w:val="both"/>
        <w:rPr>
          <w:sz w:val="26"/>
          <w:szCs w:val="26"/>
        </w:rPr>
      </w:pPr>
      <w:r>
        <w:rPr>
          <w:sz w:val="26"/>
          <w:szCs w:val="26"/>
        </w:rPr>
        <w:t xml:space="preserve">In summary, Bird and Flower Prediction Tools offer a diverse range of applications, from   enhancing   tourism   experiences   to   revolutionizing   agriculture   and   urban </w:t>
      </w:r>
      <w:proofErr w:type="gramStart"/>
      <w:r>
        <w:rPr>
          <w:sz w:val="26"/>
          <w:szCs w:val="26"/>
        </w:rPr>
        <w:t>planning,  as</w:t>
      </w:r>
      <w:proofErr w:type="gramEnd"/>
      <w:r>
        <w:rPr>
          <w:sz w:val="26"/>
          <w:szCs w:val="26"/>
        </w:rPr>
        <w:t xml:space="preserve">  well  as  contributing  to  disease  monitoring  and  control.  </w:t>
      </w:r>
      <w:proofErr w:type="gramStart"/>
      <w:r>
        <w:rPr>
          <w:sz w:val="26"/>
          <w:szCs w:val="26"/>
        </w:rPr>
        <w:t>These  tools</w:t>
      </w:r>
      <w:proofErr w:type="gramEnd"/>
      <w:r>
        <w:rPr>
          <w:sz w:val="26"/>
          <w:szCs w:val="26"/>
        </w:rPr>
        <w:t xml:space="preserve"> exemplify  the  broader  integration  of  technology  with  the  natural  world,  fostering  a more    sustainable    and    interconnected    coexistence    between    humans    and    the environment.</w:t>
      </w:r>
    </w:p>
    <w:p w14:paraId="31F4F8CF" w14:textId="77777777" w:rsidR="0044778E" w:rsidRDefault="0044778E">
      <w:pPr>
        <w:spacing w:line="200" w:lineRule="exact"/>
      </w:pPr>
    </w:p>
    <w:p w14:paraId="1DF9F0D3" w14:textId="77777777" w:rsidR="0044778E" w:rsidRDefault="0044778E">
      <w:pPr>
        <w:spacing w:line="200" w:lineRule="exact"/>
      </w:pPr>
    </w:p>
    <w:p w14:paraId="1898828B" w14:textId="77777777" w:rsidR="0044778E" w:rsidRDefault="0044778E">
      <w:pPr>
        <w:spacing w:line="200" w:lineRule="exact"/>
      </w:pPr>
    </w:p>
    <w:p w14:paraId="2DD4CCF3" w14:textId="77777777" w:rsidR="0044778E" w:rsidRDefault="0044778E">
      <w:pPr>
        <w:spacing w:before="14" w:line="240" w:lineRule="exact"/>
        <w:rPr>
          <w:sz w:val="24"/>
          <w:szCs w:val="24"/>
        </w:rPr>
      </w:pPr>
    </w:p>
    <w:p w14:paraId="57C75C2E" w14:textId="77777777" w:rsidR="0044778E" w:rsidRDefault="00000000">
      <w:pPr>
        <w:ind w:left="100" w:right="7720"/>
        <w:jc w:val="both"/>
        <w:rPr>
          <w:sz w:val="32"/>
          <w:szCs w:val="32"/>
        </w:rPr>
      </w:pPr>
      <w:r>
        <w:rPr>
          <w:b/>
          <w:sz w:val="32"/>
          <w:szCs w:val="32"/>
        </w:rPr>
        <w:t>Chapter 2</w:t>
      </w:r>
    </w:p>
    <w:p w14:paraId="1628475D" w14:textId="77777777" w:rsidR="0044778E" w:rsidRDefault="0044778E">
      <w:pPr>
        <w:spacing w:before="4" w:line="180" w:lineRule="exact"/>
        <w:rPr>
          <w:sz w:val="18"/>
          <w:szCs w:val="18"/>
        </w:rPr>
      </w:pPr>
    </w:p>
    <w:p w14:paraId="22467322" w14:textId="77777777" w:rsidR="0044778E" w:rsidRDefault="0044778E">
      <w:pPr>
        <w:spacing w:line="200" w:lineRule="exact"/>
      </w:pPr>
    </w:p>
    <w:p w14:paraId="03BBA99C" w14:textId="77777777" w:rsidR="0044778E" w:rsidRDefault="00000000">
      <w:pPr>
        <w:ind w:left="100" w:right="6841"/>
        <w:jc w:val="both"/>
        <w:rPr>
          <w:sz w:val="28"/>
          <w:szCs w:val="28"/>
        </w:rPr>
      </w:pPr>
      <w:r>
        <w:rPr>
          <w:b/>
          <w:sz w:val="28"/>
          <w:szCs w:val="28"/>
        </w:rPr>
        <w:t>Problem Identified</w:t>
      </w:r>
    </w:p>
    <w:p w14:paraId="5166795F" w14:textId="77777777" w:rsidR="0044778E" w:rsidRDefault="0044778E">
      <w:pPr>
        <w:spacing w:before="1" w:line="160" w:lineRule="exact"/>
        <w:rPr>
          <w:sz w:val="16"/>
          <w:szCs w:val="16"/>
        </w:rPr>
      </w:pPr>
    </w:p>
    <w:p w14:paraId="634B1816" w14:textId="77777777" w:rsidR="0044778E" w:rsidRDefault="0044778E">
      <w:pPr>
        <w:spacing w:line="200" w:lineRule="exact"/>
      </w:pPr>
    </w:p>
    <w:p w14:paraId="52E7F762" w14:textId="77777777" w:rsidR="0044778E" w:rsidRDefault="00000000">
      <w:pPr>
        <w:spacing w:line="360" w:lineRule="auto"/>
        <w:ind w:left="100" w:right="75"/>
        <w:jc w:val="both"/>
        <w:rPr>
          <w:sz w:val="26"/>
          <w:szCs w:val="26"/>
        </w:rPr>
      </w:pPr>
      <w:r>
        <w:rPr>
          <w:sz w:val="26"/>
          <w:szCs w:val="26"/>
        </w:rPr>
        <w:t xml:space="preserve">The natural world is a vast and intricate tapestry, where countless species of birds and </w:t>
      </w:r>
      <w:proofErr w:type="gramStart"/>
      <w:r>
        <w:rPr>
          <w:sz w:val="26"/>
          <w:szCs w:val="26"/>
        </w:rPr>
        <w:t>flowers  coexist</w:t>
      </w:r>
      <w:proofErr w:type="gramEnd"/>
      <w:r>
        <w:rPr>
          <w:sz w:val="26"/>
          <w:szCs w:val="26"/>
        </w:rPr>
        <w:t xml:space="preserve">  and  interact  within  complex  ecosystems.  </w:t>
      </w:r>
      <w:proofErr w:type="gramStart"/>
      <w:r>
        <w:rPr>
          <w:sz w:val="26"/>
          <w:szCs w:val="26"/>
        </w:rPr>
        <w:t>However,  despite</w:t>
      </w:r>
      <w:proofErr w:type="gramEnd"/>
      <w:r>
        <w:rPr>
          <w:sz w:val="26"/>
          <w:szCs w:val="26"/>
        </w:rPr>
        <w:t xml:space="preserve">  our admiration  for  the  beauty  and  diversity  of  these  species,  there  has  long  been  a recognized limitation in our ability to predict and understand their behaviors within their  natural  environments.  </w:t>
      </w:r>
      <w:proofErr w:type="gramStart"/>
      <w:r>
        <w:rPr>
          <w:sz w:val="26"/>
          <w:szCs w:val="26"/>
        </w:rPr>
        <w:t>This  challenge</w:t>
      </w:r>
      <w:proofErr w:type="gramEnd"/>
      <w:r>
        <w:rPr>
          <w:sz w:val="26"/>
          <w:szCs w:val="26"/>
        </w:rPr>
        <w:t xml:space="preserve">  has  hindered  our  efforts  to  grasp  the intricacies of bird migration patterns, the flowering seasons of various species, and the interconnected relationships between birds and flowers in the wild.</w:t>
      </w:r>
    </w:p>
    <w:p w14:paraId="280A39F4" w14:textId="77777777" w:rsidR="0044778E" w:rsidRDefault="0044778E">
      <w:pPr>
        <w:spacing w:before="6" w:line="200" w:lineRule="exact"/>
      </w:pPr>
    </w:p>
    <w:p w14:paraId="2B5E06D4" w14:textId="77777777" w:rsidR="0044778E" w:rsidRDefault="00000000">
      <w:pPr>
        <w:spacing w:line="360" w:lineRule="auto"/>
        <w:ind w:left="100" w:right="75"/>
        <w:jc w:val="both"/>
        <w:rPr>
          <w:sz w:val="26"/>
          <w:szCs w:val="26"/>
        </w:rPr>
        <w:sectPr w:rsidR="0044778E">
          <w:pgSz w:w="11920" w:h="16840"/>
          <w:pgMar w:top="1360" w:right="1320" w:bottom="280" w:left="1340" w:header="720" w:footer="720" w:gutter="0"/>
          <w:cols w:space="720"/>
        </w:sectPr>
      </w:pPr>
      <w:r>
        <w:rPr>
          <w:sz w:val="26"/>
          <w:szCs w:val="26"/>
        </w:rPr>
        <w:t xml:space="preserve">The   absence   of   accurate   prediction   tools   has   made   it   difficult   for   scientists, </w:t>
      </w:r>
      <w:proofErr w:type="gramStart"/>
      <w:r>
        <w:rPr>
          <w:sz w:val="26"/>
          <w:szCs w:val="26"/>
        </w:rPr>
        <w:t>conservationists,  and</w:t>
      </w:r>
      <w:proofErr w:type="gramEnd"/>
      <w:r>
        <w:rPr>
          <w:sz w:val="26"/>
          <w:szCs w:val="26"/>
        </w:rPr>
        <w:t xml:space="preserve">  nature  enthusiasts  to  gain  a  comprehensive  understanding  of these organisms' behaviors. Traditional methods of observation and data collection are </w:t>
      </w:r>
      <w:proofErr w:type="gramStart"/>
      <w:r>
        <w:rPr>
          <w:sz w:val="26"/>
          <w:szCs w:val="26"/>
        </w:rPr>
        <w:t>often  labor</w:t>
      </w:r>
      <w:proofErr w:type="gramEnd"/>
      <w:r>
        <w:rPr>
          <w:sz w:val="26"/>
          <w:szCs w:val="26"/>
        </w:rPr>
        <w:t>-intensive  and  do  not  provide  the  real-time  insights  needed  to  make informed decisions about conservation, agricultural practices, or urban planning. This</w:t>
      </w:r>
    </w:p>
    <w:p w14:paraId="5138CDE7" w14:textId="77777777" w:rsidR="0044778E" w:rsidRDefault="00000000">
      <w:pPr>
        <w:spacing w:before="62" w:line="360" w:lineRule="auto"/>
        <w:ind w:left="100" w:right="75"/>
        <w:jc w:val="both"/>
        <w:rPr>
          <w:sz w:val="26"/>
          <w:szCs w:val="26"/>
        </w:rPr>
      </w:pPr>
      <w:proofErr w:type="gramStart"/>
      <w:r>
        <w:rPr>
          <w:sz w:val="26"/>
          <w:szCs w:val="26"/>
        </w:rPr>
        <w:lastRenderedPageBreak/>
        <w:t>limited  ability</w:t>
      </w:r>
      <w:proofErr w:type="gramEnd"/>
      <w:r>
        <w:rPr>
          <w:sz w:val="26"/>
          <w:szCs w:val="26"/>
        </w:rPr>
        <w:t xml:space="preserve">  to  predict  and  understand  the  behaviors  of  birds  and  various  flower species  in  their  natural  ecosystems  has  not  only  impeded  our  ability  to  protect  and preserve  these  species  but  has  also  hampered  our  broader  understanding  of  the intricate ecological dance that sustains life on our planet.</w:t>
      </w:r>
    </w:p>
    <w:p w14:paraId="0B3FFD6C" w14:textId="77777777" w:rsidR="0044778E" w:rsidRDefault="0044778E">
      <w:pPr>
        <w:spacing w:before="6" w:line="200" w:lineRule="exact"/>
      </w:pPr>
    </w:p>
    <w:p w14:paraId="30E9DE4B" w14:textId="77777777" w:rsidR="0044778E" w:rsidRDefault="00000000">
      <w:pPr>
        <w:spacing w:line="360" w:lineRule="auto"/>
        <w:ind w:left="100" w:right="75"/>
        <w:jc w:val="both"/>
        <w:rPr>
          <w:sz w:val="26"/>
          <w:szCs w:val="26"/>
        </w:rPr>
      </w:pPr>
      <w:r>
        <w:rPr>
          <w:sz w:val="26"/>
          <w:szCs w:val="26"/>
        </w:rPr>
        <w:t xml:space="preserve">Recognizing this problem has spurred the development of innovative Bird and Flower Prediction Systems, which integrate technology, artificial intelligence, and ecological expertise to unlock the mysteries of nature. These systems offer a solution to the long- </w:t>
      </w:r>
      <w:proofErr w:type="gramStart"/>
      <w:r>
        <w:rPr>
          <w:sz w:val="26"/>
          <w:szCs w:val="26"/>
        </w:rPr>
        <w:t>standing  problem</w:t>
      </w:r>
      <w:proofErr w:type="gramEnd"/>
      <w:r>
        <w:rPr>
          <w:sz w:val="26"/>
          <w:szCs w:val="26"/>
        </w:rPr>
        <w:t xml:space="preserve">  by  providing  accurate  and  real-time  predictions  regarding  bird migration, flowering patterns, and the interactions between these species. They bridge the gap between nature and technology, empowering us to better appreciate, protect, and coexist harmoniously with the natural world. In the pages that follow, we delve into   the   transformative   potential   of   these   systems   and   their   impact   on   our understanding of birds and flowers in their natural habitats, marking a promising step toward a more informed and sustainable coexistence with our natural environment.</w:t>
      </w:r>
    </w:p>
    <w:p w14:paraId="1701B6B8" w14:textId="76788FFF" w:rsidR="0044778E" w:rsidRDefault="0044778E">
      <w:pPr>
        <w:spacing w:before="6" w:line="200" w:lineRule="exact"/>
      </w:pPr>
    </w:p>
    <w:p w14:paraId="0A391A2F" w14:textId="6D6F5E33" w:rsidR="003C702A" w:rsidRDefault="003C702A">
      <w:pPr>
        <w:spacing w:before="6" w:line="200" w:lineRule="exact"/>
      </w:pPr>
    </w:p>
    <w:p w14:paraId="647DC495" w14:textId="77777777" w:rsidR="003C702A" w:rsidRDefault="003C702A">
      <w:pPr>
        <w:spacing w:before="6" w:line="200" w:lineRule="exact"/>
      </w:pPr>
    </w:p>
    <w:p w14:paraId="738C6E46" w14:textId="77777777" w:rsidR="003C702A" w:rsidRDefault="003C702A">
      <w:pPr>
        <w:spacing w:before="6" w:line="200" w:lineRule="exact"/>
      </w:pPr>
    </w:p>
    <w:p w14:paraId="37CB71A8" w14:textId="77777777" w:rsidR="0044778E" w:rsidRDefault="00000000">
      <w:pPr>
        <w:ind w:left="100" w:right="7720"/>
        <w:jc w:val="both"/>
        <w:rPr>
          <w:sz w:val="32"/>
          <w:szCs w:val="32"/>
        </w:rPr>
      </w:pPr>
      <w:r>
        <w:rPr>
          <w:b/>
          <w:sz w:val="32"/>
          <w:szCs w:val="32"/>
        </w:rPr>
        <w:t>Chapter 3</w:t>
      </w:r>
    </w:p>
    <w:p w14:paraId="12D41872" w14:textId="77777777" w:rsidR="0044778E" w:rsidRDefault="0044778E">
      <w:pPr>
        <w:spacing w:before="4" w:line="180" w:lineRule="exact"/>
        <w:rPr>
          <w:sz w:val="18"/>
          <w:szCs w:val="18"/>
        </w:rPr>
      </w:pPr>
    </w:p>
    <w:p w14:paraId="6DBA7BCB" w14:textId="77777777" w:rsidR="0044778E" w:rsidRDefault="0044778E">
      <w:pPr>
        <w:spacing w:line="200" w:lineRule="exact"/>
      </w:pPr>
    </w:p>
    <w:p w14:paraId="262C054C" w14:textId="77777777" w:rsidR="0044778E" w:rsidRDefault="00000000">
      <w:pPr>
        <w:ind w:left="100" w:right="6918"/>
        <w:jc w:val="both"/>
        <w:rPr>
          <w:sz w:val="28"/>
          <w:szCs w:val="28"/>
        </w:rPr>
      </w:pPr>
      <w:r>
        <w:rPr>
          <w:b/>
          <w:sz w:val="28"/>
          <w:szCs w:val="28"/>
        </w:rPr>
        <w:t>Solution Proposed</w:t>
      </w:r>
    </w:p>
    <w:p w14:paraId="01D3F37A" w14:textId="77777777" w:rsidR="0044778E" w:rsidRDefault="0044778E">
      <w:pPr>
        <w:spacing w:before="1" w:line="160" w:lineRule="exact"/>
        <w:rPr>
          <w:sz w:val="16"/>
          <w:szCs w:val="16"/>
        </w:rPr>
      </w:pPr>
    </w:p>
    <w:p w14:paraId="3B305202" w14:textId="77777777" w:rsidR="0044778E" w:rsidRDefault="0044778E">
      <w:pPr>
        <w:spacing w:line="200" w:lineRule="exact"/>
      </w:pPr>
    </w:p>
    <w:p w14:paraId="47C6E388" w14:textId="77777777" w:rsidR="0044778E" w:rsidRDefault="00000000">
      <w:pPr>
        <w:spacing w:line="360" w:lineRule="auto"/>
        <w:ind w:left="100" w:right="75"/>
        <w:jc w:val="both"/>
        <w:rPr>
          <w:sz w:val="26"/>
          <w:szCs w:val="26"/>
        </w:rPr>
        <w:sectPr w:rsidR="0044778E">
          <w:pgSz w:w="11920" w:h="16840"/>
          <w:pgMar w:top="1360" w:right="1320" w:bottom="280" w:left="1340" w:header="720" w:footer="720" w:gutter="0"/>
          <w:cols w:space="720"/>
        </w:sectPr>
      </w:pPr>
      <w:r>
        <w:rPr>
          <w:sz w:val="26"/>
          <w:szCs w:val="26"/>
        </w:rPr>
        <w:t xml:space="preserve">The proposed solution is both elegant and transformative in its simplicity: to empower </w:t>
      </w:r>
      <w:proofErr w:type="gramStart"/>
      <w:r>
        <w:rPr>
          <w:sz w:val="26"/>
          <w:szCs w:val="26"/>
        </w:rPr>
        <w:t>users  with</w:t>
      </w:r>
      <w:proofErr w:type="gramEnd"/>
      <w:r>
        <w:rPr>
          <w:sz w:val="26"/>
          <w:szCs w:val="26"/>
        </w:rPr>
        <w:t xml:space="preserve">  the  ability  to  easily  identify  different  species  of  birds  and  flowers.  This user-</w:t>
      </w:r>
      <w:proofErr w:type="gramStart"/>
      <w:r>
        <w:rPr>
          <w:sz w:val="26"/>
          <w:szCs w:val="26"/>
        </w:rPr>
        <w:t>friendly  approach</w:t>
      </w:r>
      <w:proofErr w:type="gramEnd"/>
      <w:r>
        <w:rPr>
          <w:sz w:val="26"/>
          <w:szCs w:val="26"/>
        </w:rPr>
        <w:t xml:space="preserve">  not  only  democratizes  access  to  the  intricate  world  of  avian and botanical diversity but also enriches the lives of individuals by fostering a deeper connection  with  the  natural  world.  </w:t>
      </w:r>
      <w:proofErr w:type="gramStart"/>
      <w:r>
        <w:rPr>
          <w:sz w:val="26"/>
          <w:szCs w:val="26"/>
        </w:rPr>
        <w:t>By  providing</w:t>
      </w:r>
      <w:proofErr w:type="gramEnd"/>
      <w:r>
        <w:rPr>
          <w:sz w:val="26"/>
          <w:szCs w:val="26"/>
        </w:rPr>
        <w:t xml:space="preserve">  a  straightforward  means  for  users, regardless  of  their  level  of  expertise,  to  distinguish  and  appreciate  various  bird  and flower species, the solution transcends traditional barriers of knowledge and access. It facilitates a harmonious coexistence with nature, promoting environmental awareness and conservation efforts as users become more adept at recognizing, understanding, and protecting the vast array of species that share our planet. In essence, this solution </w:t>
      </w:r>
      <w:proofErr w:type="gramStart"/>
      <w:r>
        <w:rPr>
          <w:sz w:val="26"/>
          <w:szCs w:val="26"/>
        </w:rPr>
        <w:t>not  only</w:t>
      </w:r>
      <w:proofErr w:type="gramEnd"/>
      <w:r>
        <w:rPr>
          <w:sz w:val="26"/>
          <w:szCs w:val="26"/>
        </w:rPr>
        <w:t xml:space="preserve">  simplifies  the  complexities  of  the  natural  world  but  also  represents  a profound  step  toward  a  more  enlightened  and  sustainable  relationship  between humanity and the environment.</w:t>
      </w:r>
    </w:p>
    <w:p w14:paraId="3413A9DB" w14:textId="77777777" w:rsidR="0044778E" w:rsidRDefault="00000000">
      <w:pPr>
        <w:spacing w:before="62"/>
        <w:ind w:left="100"/>
        <w:rPr>
          <w:sz w:val="26"/>
          <w:szCs w:val="26"/>
        </w:rPr>
      </w:pPr>
      <w:r>
        <w:rPr>
          <w:b/>
          <w:sz w:val="26"/>
          <w:szCs w:val="26"/>
        </w:rPr>
        <w:lastRenderedPageBreak/>
        <w:t>3.1 Features and Functionality</w:t>
      </w:r>
    </w:p>
    <w:p w14:paraId="7167FB0A" w14:textId="77777777" w:rsidR="0044778E" w:rsidRDefault="0044778E">
      <w:pPr>
        <w:spacing w:before="9" w:line="140" w:lineRule="exact"/>
        <w:rPr>
          <w:sz w:val="14"/>
          <w:szCs w:val="14"/>
        </w:rPr>
      </w:pPr>
    </w:p>
    <w:p w14:paraId="3D16AF96" w14:textId="77777777" w:rsidR="0044778E" w:rsidRDefault="0044778E">
      <w:pPr>
        <w:spacing w:line="200" w:lineRule="exact"/>
      </w:pPr>
    </w:p>
    <w:p w14:paraId="2A5AD833" w14:textId="77777777" w:rsidR="0044778E" w:rsidRDefault="00000000">
      <w:pPr>
        <w:tabs>
          <w:tab w:val="left" w:pos="820"/>
        </w:tabs>
        <w:spacing w:line="353" w:lineRule="auto"/>
        <w:ind w:left="820" w:right="515" w:hanging="360"/>
        <w:rPr>
          <w:sz w:val="26"/>
          <w:szCs w:val="26"/>
        </w:rPr>
      </w:pPr>
      <w:r>
        <w:rPr>
          <w:rFonts w:ascii="Verdana" w:eastAsia="Verdana" w:hAnsi="Verdana" w:cs="Verdana"/>
          <w:sz w:val="26"/>
          <w:szCs w:val="26"/>
        </w:rPr>
        <w:t>•</w:t>
      </w:r>
      <w:r>
        <w:rPr>
          <w:rFonts w:ascii="Verdana" w:eastAsia="Verdana" w:hAnsi="Verdana" w:cs="Verdana"/>
          <w:sz w:val="26"/>
          <w:szCs w:val="26"/>
        </w:rPr>
        <w:tab/>
      </w:r>
      <w:proofErr w:type="gramStart"/>
      <w:r>
        <w:rPr>
          <w:sz w:val="26"/>
          <w:szCs w:val="26"/>
        </w:rPr>
        <w:t>User  can</w:t>
      </w:r>
      <w:proofErr w:type="gramEnd"/>
      <w:r>
        <w:rPr>
          <w:sz w:val="26"/>
          <w:szCs w:val="26"/>
        </w:rPr>
        <w:t xml:space="preserve">  predict  species  of  birds  by  selecting  Floral  by  providing  following inputs</w:t>
      </w:r>
    </w:p>
    <w:p w14:paraId="7A24D3AC" w14:textId="77777777" w:rsidR="0044778E" w:rsidRDefault="0044778E">
      <w:pPr>
        <w:spacing w:before="14" w:line="200" w:lineRule="exact"/>
      </w:pPr>
    </w:p>
    <w:p w14:paraId="71D961B2" w14:textId="77777777" w:rsidR="0044778E" w:rsidRDefault="00000000">
      <w:pPr>
        <w:ind w:left="360"/>
        <w:rPr>
          <w:sz w:val="26"/>
          <w:szCs w:val="26"/>
        </w:rPr>
      </w:pPr>
      <w:proofErr w:type="spellStart"/>
      <w:r>
        <w:rPr>
          <w:sz w:val="26"/>
          <w:szCs w:val="26"/>
        </w:rPr>
        <w:t>i</w:t>
      </w:r>
      <w:proofErr w:type="spellEnd"/>
      <w:r>
        <w:rPr>
          <w:sz w:val="26"/>
          <w:szCs w:val="26"/>
        </w:rPr>
        <w:t xml:space="preserve">. Color ii. No of androecium iii. No of gynoecium iv. </w:t>
      </w:r>
      <w:proofErr w:type="spellStart"/>
      <w:r>
        <w:rPr>
          <w:sz w:val="26"/>
          <w:szCs w:val="26"/>
        </w:rPr>
        <w:t>Sitgma</w:t>
      </w:r>
      <w:proofErr w:type="spellEnd"/>
      <w:r>
        <w:rPr>
          <w:sz w:val="26"/>
          <w:szCs w:val="26"/>
        </w:rPr>
        <w:t xml:space="preserve"> v. Style</w:t>
      </w:r>
    </w:p>
    <w:p w14:paraId="3B85DF61" w14:textId="77777777" w:rsidR="0044778E" w:rsidRDefault="0044778E">
      <w:pPr>
        <w:spacing w:before="9" w:line="140" w:lineRule="exact"/>
        <w:rPr>
          <w:sz w:val="14"/>
          <w:szCs w:val="14"/>
        </w:rPr>
      </w:pPr>
    </w:p>
    <w:p w14:paraId="19D74D81" w14:textId="77777777" w:rsidR="0044778E" w:rsidRDefault="0044778E">
      <w:pPr>
        <w:spacing w:line="200" w:lineRule="exact"/>
      </w:pPr>
    </w:p>
    <w:p w14:paraId="73C5095A" w14:textId="77777777" w:rsidR="0044778E" w:rsidRDefault="00000000">
      <w:pPr>
        <w:ind w:left="460"/>
        <w:rPr>
          <w:sz w:val="26"/>
          <w:szCs w:val="26"/>
        </w:rPr>
      </w:pPr>
      <w:r>
        <w:rPr>
          <w:rFonts w:ascii="Verdana" w:eastAsia="Verdana" w:hAnsi="Verdana" w:cs="Verdana"/>
          <w:sz w:val="28"/>
          <w:szCs w:val="28"/>
        </w:rPr>
        <w:t xml:space="preserve">•  </w:t>
      </w:r>
      <w:r>
        <w:rPr>
          <w:sz w:val="26"/>
          <w:szCs w:val="26"/>
        </w:rPr>
        <w:t>Their germination route can be tracked.</w:t>
      </w:r>
    </w:p>
    <w:p w14:paraId="6904CA70" w14:textId="77777777" w:rsidR="0044778E" w:rsidRDefault="0044778E">
      <w:pPr>
        <w:spacing w:before="7" w:line="140" w:lineRule="exact"/>
        <w:rPr>
          <w:sz w:val="14"/>
          <w:szCs w:val="14"/>
        </w:rPr>
      </w:pPr>
    </w:p>
    <w:p w14:paraId="77D7178E" w14:textId="77777777" w:rsidR="0044778E" w:rsidRDefault="0044778E">
      <w:pPr>
        <w:spacing w:line="200" w:lineRule="exact"/>
      </w:pPr>
    </w:p>
    <w:p w14:paraId="11AF9FDF" w14:textId="77777777" w:rsidR="0044778E" w:rsidRDefault="00000000">
      <w:pPr>
        <w:spacing w:line="360" w:lineRule="auto"/>
        <w:ind w:left="100" w:right="515" w:firstLine="260"/>
        <w:jc w:val="both"/>
        <w:rPr>
          <w:sz w:val="26"/>
          <w:szCs w:val="26"/>
        </w:rPr>
      </w:pPr>
      <w:r>
        <w:rPr>
          <w:sz w:val="26"/>
          <w:szCs w:val="26"/>
        </w:rPr>
        <w:t xml:space="preserve">- Within the Bird and Flower Prediction System, the "Floral" pathway empowers users to predict bird species by inputting specific floral characteristics. By providing details such as color, the number of </w:t>
      </w:r>
      <w:proofErr w:type="gramStart"/>
      <w:r>
        <w:rPr>
          <w:sz w:val="26"/>
          <w:szCs w:val="26"/>
        </w:rPr>
        <w:t>androecium</w:t>
      </w:r>
      <w:proofErr w:type="gramEnd"/>
      <w:r>
        <w:rPr>
          <w:sz w:val="26"/>
          <w:szCs w:val="26"/>
        </w:rPr>
        <w:t xml:space="preserve">, </w:t>
      </w:r>
      <w:proofErr w:type="spellStart"/>
      <w:r>
        <w:rPr>
          <w:sz w:val="26"/>
          <w:szCs w:val="26"/>
        </w:rPr>
        <w:t>gynoceium</w:t>
      </w:r>
      <w:proofErr w:type="spellEnd"/>
      <w:r>
        <w:rPr>
          <w:sz w:val="26"/>
          <w:szCs w:val="26"/>
        </w:rPr>
        <w:t xml:space="preserve">, stigma, and style, users gain the ability to accurately identify birds that are associated with particular flower species. This not only enhances our understanding of avian-plant interactions but also enables users to track the germination route of these interactions. By offering insights into the influence of bird species on plant growth and bud development, the system </w:t>
      </w:r>
      <w:proofErr w:type="gramStart"/>
      <w:r>
        <w:rPr>
          <w:sz w:val="26"/>
          <w:szCs w:val="26"/>
        </w:rPr>
        <w:t>provides  a</w:t>
      </w:r>
      <w:proofErr w:type="gramEnd"/>
      <w:r>
        <w:rPr>
          <w:sz w:val="26"/>
          <w:szCs w:val="26"/>
        </w:rPr>
        <w:t xml:space="preserve">  unique  perspective  on  the  intricate  relationships  that  shape  our  natural world.</w:t>
      </w:r>
    </w:p>
    <w:p w14:paraId="1994D61A" w14:textId="77777777" w:rsidR="0044778E" w:rsidRDefault="0044778E">
      <w:pPr>
        <w:spacing w:line="200" w:lineRule="exact"/>
      </w:pPr>
    </w:p>
    <w:p w14:paraId="7DE65DBC" w14:textId="77777777" w:rsidR="0044778E" w:rsidRDefault="0044778E">
      <w:pPr>
        <w:spacing w:line="200" w:lineRule="exact"/>
      </w:pPr>
    </w:p>
    <w:p w14:paraId="09A701A4" w14:textId="77777777" w:rsidR="0044778E" w:rsidRDefault="0044778E">
      <w:pPr>
        <w:spacing w:line="200" w:lineRule="exact"/>
      </w:pPr>
    </w:p>
    <w:p w14:paraId="66F6AC4B" w14:textId="77777777" w:rsidR="0044778E" w:rsidRDefault="0044778E">
      <w:pPr>
        <w:spacing w:before="14" w:line="240" w:lineRule="exact"/>
        <w:rPr>
          <w:sz w:val="24"/>
          <w:szCs w:val="24"/>
        </w:rPr>
      </w:pPr>
    </w:p>
    <w:p w14:paraId="203CB089" w14:textId="77777777" w:rsidR="0044778E" w:rsidRDefault="003C702A">
      <w:pPr>
        <w:ind w:left="820"/>
        <w:sectPr w:rsidR="0044778E">
          <w:pgSz w:w="11920" w:h="16840"/>
          <w:pgMar w:top="1360" w:right="880" w:bottom="280" w:left="1340" w:header="720" w:footer="720" w:gutter="0"/>
          <w:cols w:space="720"/>
        </w:sectPr>
      </w:pPr>
      <w:r>
        <w:pict w14:anchorId="7D6B8F94">
          <v:shape id="_x0000_i1026" type="#_x0000_t75" style="width:437.4pt;height:256.8pt">
            <v:imagedata r:id="rId6" o:title=""/>
          </v:shape>
        </w:pict>
      </w:r>
    </w:p>
    <w:p w14:paraId="534D31D7" w14:textId="77777777" w:rsidR="0044778E" w:rsidRDefault="00000000">
      <w:pPr>
        <w:tabs>
          <w:tab w:val="left" w:pos="820"/>
        </w:tabs>
        <w:spacing w:before="42" w:line="353" w:lineRule="auto"/>
        <w:ind w:left="820" w:right="95" w:hanging="360"/>
        <w:rPr>
          <w:sz w:val="26"/>
          <w:szCs w:val="26"/>
        </w:rPr>
      </w:pPr>
      <w:r>
        <w:rPr>
          <w:rFonts w:ascii="Verdana" w:eastAsia="Verdana" w:hAnsi="Verdana" w:cs="Verdana"/>
          <w:sz w:val="26"/>
          <w:szCs w:val="26"/>
        </w:rPr>
        <w:lastRenderedPageBreak/>
        <w:t>•</w:t>
      </w:r>
      <w:r>
        <w:rPr>
          <w:rFonts w:ascii="Verdana" w:eastAsia="Verdana" w:hAnsi="Verdana" w:cs="Verdana"/>
          <w:sz w:val="26"/>
          <w:szCs w:val="26"/>
        </w:rPr>
        <w:tab/>
      </w:r>
      <w:proofErr w:type="gramStart"/>
      <w:r>
        <w:rPr>
          <w:sz w:val="26"/>
          <w:szCs w:val="26"/>
        </w:rPr>
        <w:t>User  can</w:t>
      </w:r>
      <w:proofErr w:type="gramEnd"/>
      <w:r>
        <w:rPr>
          <w:sz w:val="26"/>
          <w:szCs w:val="26"/>
        </w:rPr>
        <w:t xml:space="preserve">  predict  species  of  birds  by  selecting  Avian  by  providing  following inputs</w:t>
      </w:r>
    </w:p>
    <w:p w14:paraId="537DD62D" w14:textId="77777777" w:rsidR="0044778E" w:rsidRDefault="0044778E">
      <w:pPr>
        <w:spacing w:before="14" w:line="200" w:lineRule="exact"/>
      </w:pPr>
    </w:p>
    <w:p w14:paraId="1D8E6AB8" w14:textId="77777777" w:rsidR="0044778E" w:rsidRDefault="00000000">
      <w:pPr>
        <w:spacing w:line="520" w:lineRule="auto"/>
        <w:ind w:left="620" w:right="1546"/>
        <w:rPr>
          <w:sz w:val="26"/>
          <w:szCs w:val="26"/>
        </w:rPr>
      </w:pPr>
      <w:proofErr w:type="spellStart"/>
      <w:r>
        <w:rPr>
          <w:sz w:val="26"/>
          <w:szCs w:val="26"/>
        </w:rPr>
        <w:t>i</w:t>
      </w:r>
      <w:proofErr w:type="spellEnd"/>
      <w:r>
        <w:rPr>
          <w:sz w:val="26"/>
          <w:szCs w:val="26"/>
        </w:rPr>
        <w:t xml:space="preserve">. primary </w:t>
      </w:r>
      <w:proofErr w:type="spellStart"/>
      <w:r>
        <w:rPr>
          <w:sz w:val="26"/>
          <w:szCs w:val="26"/>
        </w:rPr>
        <w:t>colour</w:t>
      </w:r>
      <w:proofErr w:type="spellEnd"/>
      <w:r>
        <w:rPr>
          <w:sz w:val="26"/>
          <w:szCs w:val="26"/>
        </w:rPr>
        <w:t xml:space="preserve"> ii. Secondary </w:t>
      </w:r>
      <w:proofErr w:type="spellStart"/>
      <w:r>
        <w:rPr>
          <w:sz w:val="26"/>
          <w:szCs w:val="26"/>
        </w:rPr>
        <w:t>colour</w:t>
      </w:r>
      <w:proofErr w:type="spellEnd"/>
      <w:r>
        <w:rPr>
          <w:sz w:val="26"/>
          <w:szCs w:val="26"/>
        </w:rPr>
        <w:t xml:space="preserve"> iii. no of legs\hands iv. Flight v. zone</w:t>
      </w:r>
    </w:p>
    <w:p w14:paraId="7BA0DDAC" w14:textId="77777777" w:rsidR="0044778E" w:rsidRDefault="00000000">
      <w:pPr>
        <w:spacing w:before="13"/>
        <w:ind w:left="460"/>
        <w:rPr>
          <w:sz w:val="26"/>
          <w:szCs w:val="26"/>
        </w:rPr>
      </w:pPr>
      <w:r>
        <w:rPr>
          <w:rFonts w:ascii="Verdana" w:eastAsia="Verdana" w:hAnsi="Verdana" w:cs="Verdana"/>
          <w:sz w:val="26"/>
          <w:szCs w:val="26"/>
        </w:rPr>
        <w:t xml:space="preserve">•   </w:t>
      </w:r>
      <w:r>
        <w:rPr>
          <w:sz w:val="26"/>
          <w:szCs w:val="26"/>
        </w:rPr>
        <w:t>Their germination wave can be tracked.</w:t>
      </w:r>
    </w:p>
    <w:p w14:paraId="6564FE9A" w14:textId="77777777" w:rsidR="0044778E" w:rsidRDefault="0044778E">
      <w:pPr>
        <w:spacing w:before="9" w:line="140" w:lineRule="exact"/>
        <w:rPr>
          <w:sz w:val="14"/>
          <w:szCs w:val="14"/>
        </w:rPr>
      </w:pPr>
    </w:p>
    <w:p w14:paraId="6E88422B" w14:textId="77777777" w:rsidR="0044778E" w:rsidRDefault="0044778E">
      <w:pPr>
        <w:spacing w:line="200" w:lineRule="exact"/>
      </w:pPr>
    </w:p>
    <w:p w14:paraId="7C5F5EDC" w14:textId="77777777" w:rsidR="0044778E" w:rsidRDefault="00000000">
      <w:pPr>
        <w:spacing w:line="360" w:lineRule="auto"/>
        <w:ind w:left="100" w:right="95" w:firstLine="325"/>
        <w:jc w:val="both"/>
        <w:rPr>
          <w:sz w:val="26"/>
          <w:szCs w:val="26"/>
        </w:rPr>
      </w:pPr>
      <w:r>
        <w:rPr>
          <w:sz w:val="26"/>
          <w:szCs w:val="26"/>
        </w:rPr>
        <w:t xml:space="preserve">-  </w:t>
      </w:r>
      <w:proofErr w:type="gramStart"/>
      <w:r>
        <w:rPr>
          <w:sz w:val="26"/>
          <w:szCs w:val="26"/>
        </w:rPr>
        <w:t>Through  the</w:t>
      </w:r>
      <w:proofErr w:type="gramEnd"/>
      <w:r>
        <w:rPr>
          <w:sz w:val="26"/>
          <w:szCs w:val="26"/>
        </w:rPr>
        <w:t xml:space="preserve">  "Avian"  selection  within  the  Bird  and  Flower  Prediction  System, users  can  immerse  themselves  in  the  world  of  birds  with  precision  and  ease.  By </w:t>
      </w:r>
      <w:proofErr w:type="gramStart"/>
      <w:r>
        <w:rPr>
          <w:sz w:val="26"/>
          <w:szCs w:val="26"/>
        </w:rPr>
        <w:t>inputting  a</w:t>
      </w:r>
      <w:proofErr w:type="gramEnd"/>
      <w:r>
        <w:rPr>
          <w:sz w:val="26"/>
          <w:szCs w:val="26"/>
        </w:rPr>
        <w:t xml:space="preserve">  set  of  specific  avian  characteristics,  including  primary  and  secondary colors,  the  number  of  legs  or  wings,  flight  capabilities,  and  their  geographic  zone, users gain the ability to accurately predict bird species. However, this pathway doesn't </w:t>
      </w:r>
      <w:proofErr w:type="gramStart"/>
      <w:r>
        <w:rPr>
          <w:sz w:val="26"/>
          <w:szCs w:val="26"/>
        </w:rPr>
        <w:t>stop  at</w:t>
      </w:r>
      <w:proofErr w:type="gramEnd"/>
      <w:r>
        <w:rPr>
          <w:sz w:val="26"/>
          <w:szCs w:val="26"/>
        </w:rPr>
        <w:t xml:space="preserve">  identification  alone.  </w:t>
      </w:r>
      <w:proofErr w:type="gramStart"/>
      <w:r>
        <w:rPr>
          <w:sz w:val="26"/>
          <w:szCs w:val="26"/>
        </w:rPr>
        <w:t>It  also</w:t>
      </w:r>
      <w:proofErr w:type="gramEnd"/>
      <w:r>
        <w:rPr>
          <w:sz w:val="26"/>
          <w:szCs w:val="26"/>
        </w:rPr>
        <w:t xml:space="preserve">  offers  the  remarkable  capability  to  track  the migration  wave  of  these  birds,  providing  invaluable  insights  into  the  migratory patterns of different species. This feature enriches our understanding of bird behaviors and their interactions with various environments, enhancing our appreciation for the avian world's intricacies.</w:t>
      </w:r>
    </w:p>
    <w:p w14:paraId="71C705D8" w14:textId="77777777" w:rsidR="0044778E" w:rsidRDefault="0044778E">
      <w:pPr>
        <w:spacing w:line="200" w:lineRule="exact"/>
      </w:pPr>
    </w:p>
    <w:p w14:paraId="7B382D45" w14:textId="77777777" w:rsidR="0044778E" w:rsidRDefault="0044778E">
      <w:pPr>
        <w:spacing w:line="200" w:lineRule="exact"/>
      </w:pPr>
    </w:p>
    <w:p w14:paraId="352DAF5F" w14:textId="77777777" w:rsidR="0044778E" w:rsidRDefault="0044778E">
      <w:pPr>
        <w:spacing w:line="200" w:lineRule="exact"/>
      </w:pPr>
    </w:p>
    <w:p w14:paraId="34AD9A5E" w14:textId="77777777" w:rsidR="0044778E" w:rsidRDefault="0044778E">
      <w:pPr>
        <w:spacing w:before="14" w:line="240" w:lineRule="exact"/>
        <w:rPr>
          <w:sz w:val="24"/>
          <w:szCs w:val="24"/>
        </w:rPr>
      </w:pPr>
    </w:p>
    <w:p w14:paraId="0307CD3D" w14:textId="77777777" w:rsidR="0044778E" w:rsidRDefault="003C702A">
      <w:pPr>
        <w:ind w:left="100"/>
        <w:sectPr w:rsidR="0044778E">
          <w:pgSz w:w="11920" w:h="16840"/>
          <w:pgMar w:top="1380" w:right="1300" w:bottom="280" w:left="1340" w:header="720" w:footer="720" w:gutter="0"/>
          <w:cols w:space="720"/>
        </w:sectPr>
      </w:pPr>
      <w:r>
        <w:pict w14:anchorId="22700E76">
          <v:shape id="_x0000_i1027" type="#_x0000_t75" style="width:452.4pt;height:204pt">
            <v:imagedata r:id="rId7" o:title=""/>
          </v:shape>
        </w:pict>
      </w:r>
    </w:p>
    <w:p w14:paraId="5D593C67" w14:textId="77777777" w:rsidR="0044778E" w:rsidRDefault="00000000">
      <w:pPr>
        <w:spacing w:before="42" w:line="353" w:lineRule="auto"/>
        <w:ind w:left="1027" w:right="75" w:hanging="360"/>
        <w:rPr>
          <w:sz w:val="26"/>
          <w:szCs w:val="26"/>
        </w:rPr>
      </w:pPr>
      <w:r>
        <w:rPr>
          <w:rFonts w:ascii="Verdana" w:eastAsia="Verdana" w:hAnsi="Verdana" w:cs="Verdana"/>
          <w:sz w:val="26"/>
          <w:szCs w:val="26"/>
        </w:rPr>
        <w:lastRenderedPageBreak/>
        <w:t>•</w:t>
      </w:r>
      <w:r>
        <w:rPr>
          <w:sz w:val="26"/>
          <w:szCs w:val="26"/>
        </w:rPr>
        <w:t>In migration   page, if user enters bird name, he can get graphs or life span vs distance travelled and life span vs total birds migrated</w:t>
      </w:r>
    </w:p>
    <w:p w14:paraId="436F31CF" w14:textId="77777777" w:rsidR="0044778E" w:rsidRDefault="0044778E">
      <w:pPr>
        <w:spacing w:before="14" w:line="200" w:lineRule="exact"/>
      </w:pPr>
    </w:p>
    <w:p w14:paraId="1BD69C61" w14:textId="77777777" w:rsidR="0044778E" w:rsidRDefault="00000000">
      <w:pPr>
        <w:spacing w:line="360" w:lineRule="auto"/>
        <w:ind w:left="100" w:right="75" w:firstLine="455"/>
        <w:jc w:val="both"/>
        <w:rPr>
          <w:sz w:val="26"/>
          <w:szCs w:val="26"/>
        </w:rPr>
      </w:pPr>
      <w:r>
        <w:rPr>
          <w:sz w:val="26"/>
          <w:szCs w:val="26"/>
        </w:rPr>
        <w:t xml:space="preserve">- Within the Bird and Flower Prediction System's "Migration" page, a wealth of information   awaits   </w:t>
      </w:r>
      <w:proofErr w:type="gramStart"/>
      <w:r>
        <w:rPr>
          <w:sz w:val="26"/>
          <w:szCs w:val="26"/>
        </w:rPr>
        <w:t xml:space="preserve">users,   </w:t>
      </w:r>
      <w:proofErr w:type="gramEnd"/>
      <w:r>
        <w:rPr>
          <w:sz w:val="26"/>
          <w:szCs w:val="26"/>
        </w:rPr>
        <w:t xml:space="preserve">enhancing   our   understanding   of   avian   behaviors   and interactions. By entering a specific bird's name, users gain access to a valuable visual representation of its migratory journey. The system generates comprehensive graphs </w:t>
      </w:r>
      <w:proofErr w:type="gramStart"/>
      <w:r>
        <w:rPr>
          <w:sz w:val="26"/>
          <w:szCs w:val="26"/>
        </w:rPr>
        <w:t>that  illustrate</w:t>
      </w:r>
      <w:proofErr w:type="gramEnd"/>
      <w:r>
        <w:rPr>
          <w:sz w:val="26"/>
          <w:szCs w:val="26"/>
        </w:rPr>
        <w:t xml:space="preserve">  the  bird's  life  span  in  relation  to  the  distance  it  travels  and  its  total contribution to migration. These insights offer a deep dive into the complex world of avian migration, shedding light on the factors that influence birds' life spans and their roles within broader migratory patterns. This feature not only enriches our knowledge of birds but also serves as a powerful educational tool for scientists, birdwatchers, and nature enthusiasts, fostering a greater appreciation for the remarkable phenomenon of avian migration.</w:t>
      </w:r>
    </w:p>
    <w:p w14:paraId="133A0856" w14:textId="77777777" w:rsidR="0044778E" w:rsidRDefault="0044778E">
      <w:pPr>
        <w:spacing w:line="200" w:lineRule="exact"/>
      </w:pPr>
    </w:p>
    <w:p w14:paraId="345E8F94" w14:textId="77777777" w:rsidR="0044778E" w:rsidRDefault="0044778E">
      <w:pPr>
        <w:spacing w:line="200" w:lineRule="exact"/>
      </w:pPr>
    </w:p>
    <w:p w14:paraId="2AB6ED6B" w14:textId="77777777" w:rsidR="0044778E" w:rsidRDefault="0044778E">
      <w:pPr>
        <w:spacing w:line="200" w:lineRule="exact"/>
      </w:pPr>
    </w:p>
    <w:p w14:paraId="46BEF4BE" w14:textId="77777777" w:rsidR="0044778E" w:rsidRDefault="0044778E">
      <w:pPr>
        <w:spacing w:before="14" w:line="240" w:lineRule="exact"/>
        <w:rPr>
          <w:sz w:val="24"/>
          <w:szCs w:val="24"/>
        </w:rPr>
      </w:pPr>
    </w:p>
    <w:p w14:paraId="26BFF2D1" w14:textId="77777777" w:rsidR="0044778E" w:rsidRDefault="003C702A">
      <w:pPr>
        <w:ind w:left="820"/>
      </w:pPr>
      <w:r>
        <w:pict w14:anchorId="3FE79BB6">
          <v:shape id="_x0000_i1028" type="#_x0000_t75" style="width:413.4pt;height:209.4pt">
            <v:imagedata r:id="rId8" o:title=""/>
          </v:shape>
        </w:pict>
      </w:r>
    </w:p>
    <w:p w14:paraId="2CD314F1" w14:textId="77777777" w:rsidR="0044778E" w:rsidRDefault="0044778E">
      <w:pPr>
        <w:spacing w:line="200" w:lineRule="exact"/>
      </w:pPr>
    </w:p>
    <w:p w14:paraId="38D7334C" w14:textId="77777777" w:rsidR="0044778E" w:rsidRDefault="0044778E">
      <w:pPr>
        <w:spacing w:line="200" w:lineRule="exact"/>
      </w:pPr>
    </w:p>
    <w:p w14:paraId="32D7CAF8" w14:textId="77777777" w:rsidR="0044778E" w:rsidRDefault="0044778E">
      <w:pPr>
        <w:spacing w:line="200" w:lineRule="exact"/>
      </w:pPr>
    </w:p>
    <w:p w14:paraId="1B925633" w14:textId="77777777" w:rsidR="0044778E" w:rsidRDefault="0044778E">
      <w:pPr>
        <w:spacing w:line="200" w:lineRule="exact"/>
      </w:pPr>
    </w:p>
    <w:p w14:paraId="5801AEA7" w14:textId="77777777" w:rsidR="0044778E" w:rsidRDefault="0044778E">
      <w:pPr>
        <w:spacing w:line="200" w:lineRule="exact"/>
      </w:pPr>
    </w:p>
    <w:p w14:paraId="53962B7C" w14:textId="77777777" w:rsidR="0044778E" w:rsidRDefault="0044778E">
      <w:pPr>
        <w:spacing w:line="200" w:lineRule="exact"/>
      </w:pPr>
    </w:p>
    <w:p w14:paraId="430F26B0" w14:textId="77777777" w:rsidR="0044778E" w:rsidRDefault="0044778E">
      <w:pPr>
        <w:spacing w:line="200" w:lineRule="exact"/>
      </w:pPr>
    </w:p>
    <w:p w14:paraId="374C0455" w14:textId="77777777" w:rsidR="0044778E" w:rsidRDefault="0044778E">
      <w:pPr>
        <w:spacing w:before="18" w:line="240" w:lineRule="exact"/>
        <w:rPr>
          <w:sz w:val="24"/>
          <w:szCs w:val="24"/>
        </w:rPr>
      </w:pPr>
    </w:p>
    <w:p w14:paraId="7A4EF4E9" w14:textId="77777777" w:rsidR="0044778E" w:rsidRDefault="00000000">
      <w:pPr>
        <w:spacing w:line="353" w:lineRule="auto"/>
        <w:ind w:left="1027" w:right="75" w:hanging="360"/>
        <w:rPr>
          <w:sz w:val="26"/>
          <w:szCs w:val="26"/>
        </w:rPr>
        <w:sectPr w:rsidR="0044778E">
          <w:pgSz w:w="11920" w:h="16840"/>
          <w:pgMar w:top="1380" w:right="1320" w:bottom="280" w:left="1340" w:header="720" w:footer="720" w:gutter="0"/>
          <w:cols w:space="720"/>
        </w:sectPr>
      </w:pPr>
      <w:r>
        <w:rPr>
          <w:rFonts w:ascii="Verdana" w:eastAsia="Verdana" w:hAnsi="Verdana" w:cs="Verdana"/>
          <w:sz w:val="26"/>
          <w:szCs w:val="26"/>
        </w:rPr>
        <w:t>•</w:t>
      </w:r>
      <w:r>
        <w:rPr>
          <w:sz w:val="26"/>
          <w:szCs w:val="26"/>
        </w:rPr>
        <w:t>In germination page, if user enters Bird name, graph of no. of days vs height of plant and no of days vs bud count will be shown</w:t>
      </w:r>
    </w:p>
    <w:p w14:paraId="42168C26" w14:textId="77777777" w:rsidR="0044778E" w:rsidRDefault="00000000">
      <w:pPr>
        <w:spacing w:before="62" w:line="360" w:lineRule="auto"/>
        <w:ind w:left="100" w:right="55" w:firstLine="650"/>
        <w:jc w:val="both"/>
        <w:rPr>
          <w:sz w:val="26"/>
          <w:szCs w:val="26"/>
        </w:rPr>
      </w:pPr>
      <w:r>
        <w:rPr>
          <w:sz w:val="26"/>
          <w:szCs w:val="26"/>
        </w:rPr>
        <w:lastRenderedPageBreak/>
        <w:t xml:space="preserve">-  </w:t>
      </w:r>
      <w:proofErr w:type="gramStart"/>
      <w:r>
        <w:rPr>
          <w:sz w:val="26"/>
          <w:szCs w:val="26"/>
        </w:rPr>
        <w:t>In  the</w:t>
      </w:r>
      <w:proofErr w:type="gramEnd"/>
      <w:r>
        <w:rPr>
          <w:sz w:val="26"/>
          <w:szCs w:val="26"/>
        </w:rPr>
        <w:t xml:space="preserve">  "Germination"  page  of  the  Bird  and  Flower  Prediction  System,  an intriguing window into the interactions between birds and plant life unfolds. Users can enter the name of a specific bird, and the system responds with illuminating graphs that unveil the impact of that bird on the germination process. These graphs chart the </w:t>
      </w:r>
      <w:proofErr w:type="gramStart"/>
      <w:r>
        <w:rPr>
          <w:sz w:val="26"/>
          <w:szCs w:val="26"/>
        </w:rPr>
        <w:t>relationship  between</w:t>
      </w:r>
      <w:proofErr w:type="gramEnd"/>
      <w:r>
        <w:rPr>
          <w:sz w:val="26"/>
          <w:szCs w:val="26"/>
        </w:rPr>
        <w:t xml:space="preserve">  the  number  of  days  and  the  height  of  plant  growth,  offering insights into how the presence of a particular bird species influences the development of  plants  over  time.  </w:t>
      </w:r>
      <w:proofErr w:type="gramStart"/>
      <w:r>
        <w:rPr>
          <w:sz w:val="26"/>
          <w:szCs w:val="26"/>
        </w:rPr>
        <w:t>Additionally,  users</w:t>
      </w:r>
      <w:proofErr w:type="gramEnd"/>
      <w:r>
        <w:rPr>
          <w:sz w:val="26"/>
          <w:szCs w:val="26"/>
        </w:rPr>
        <w:t xml:space="preserve">  can  explore  the  connection  between  the number of days and bud count, further revealing the intricate interplay between avian activity and the reproductive processes of various flower species. This feature not only provides a fascinating glimpse into the ecological dynamics at play but also serves as a   valuable   educational   </w:t>
      </w:r>
      <w:proofErr w:type="gramStart"/>
      <w:r>
        <w:rPr>
          <w:sz w:val="26"/>
          <w:szCs w:val="26"/>
        </w:rPr>
        <w:t xml:space="preserve">resource,   </w:t>
      </w:r>
      <w:proofErr w:type="gramEnd"/>
      <w:r>
        <w:rPr>
          <w:sz w:val="26"/>
          <w:szCs w:val="26"/>
        </w:rPr>
        <w:t>deepening   our   understanding   of   the   profound influence  birds  have  on  the  growth  and  reproductive  cycles  of  plants  in  the  natural world.</w:t>
      </w:r>
    </w:p>
    <w:p w14:paraId="760B713B" w14:textId="77777777" w:rsidR="0044778E" w:rsidRDefault="0044778E">
      <w:pPr>
        <w:spacing w:line="200" w:lineRule="exact"/>
      </w:pPr>
    </w:p>
    <w:p w14:paraId="3003E610" w14:textId="77777777" w:rsidR="0044778E" w:rsidRDefault="0044778E">
      <w:pPr>
        <w:spacing w:line="200" w:lineRule="exact"/>
      </w:pPr>
    </w:p>
    <w:p w14:paraId="209DB095" w14:textId="77777777" w:rsidR="0044778E" w:rsidRDefault="0044778E">
      <w:pPr>
        <w:spacing w:line="200" w:lineRule="exact"/>
      </w:pPr>
    </w:p>
    <w:p w14:paraId="5C8C0384" w14:textId="77777777" w:rsidR="0044778E" w:rsidRDefault="0044778E">
      <w:pPr>
        <w:spacing w:before="14" w:line="240" w:lineRule="exact"/>
        <w:rPr>
          <w:sz w:val="24"/>
          <w:szCs w:val="24"/>
        </w:rPr>
      </w:pPr>
    </w:p>
    <w:p w14:paraId="026FD26C" w14:textId="77777777" w:rsidR="0044778E" w:rsidRDefault="003C702A">
      <w:pPr>
        <w:ind w:left="820"/>
      </w:pPr>
      <w:r>
        <w:pict w14:anchorId="334D5C9A">
          <v:shape id="_x0000_i1029" type="#_x0000_t75" style="width:385.8pt;height:205.2pt">
            <v:imagedata r:id="rId9" o:title=""/>
          </v:shape>
        </w:pict>
      </w:r>
    </w:p>
    <w:p w14:paraId="16E82931" w14:textId="77777777" w:rsidR="0044778E" w:rsidRDefault="0044778E">
      <w:pPr>
        <w:spacing w:line="200" w:lineRule="exact"/>
      </w:pPr>
    </w:p>
    <w:p w14:paraId="6380F9DE" w14:textId="77777777" w:rsidR="0044778E" w:rsidRDefault="0044778E">
      <w:pPr>
        <w:spacing w:line="200" w:lineRule="exact"/>
      </w:pPr>
    </w:p>
    <w:p w14:paraId="65FEABE9" w14:textId="77777777" w:rsidR="0044778E" w:rsidRDefault="0044778E">
      <w:pPr>
        <w:spacing w:line="200" w:lineRule="exact"/>
      </w:pPr>
    </w:p>
    <w:p w14:paraId="761609EB" w14:textId="77777777" w:rsidR="0044778E" w:rsidRDefault="0044778E">
      <w:pPr>
        <w:spacing w:line="200" w:lineRule="exact"/>
      </w:pPr>
    </w:p>
    <w:p w14:paraId="46877B60" w14:textId="77777777" w:rsidR="0044778E" w:rsidRDefault="0044778E">
      <w:pPr>
        <w:spacing w:before="4" w:line="200" w:lineRule="exact"/>
      </w:pPr>
    </w:p>
    <w:p w14:paraId="5694E738" w14:textId="77777777" w:rsidR="0044778E" w:rsidRDefault="00000000">
      <w:pPr>
        <w:ind w:left="100"/>
        <w:rPr>
          <w:sz w:val="32"/>
          <w:szCs w:val="32"/>
        </w:rPr>
      </w:pPr>
      <w:r>
        <w:rPr>
          <w:b/>
          <w:sz w:val="32"/>
          <w:szCs w:val="32"/>
        </w:rPr>
        <w:t>Chapter 4</w:t>
      </w:r>
    </w:p>
    <w:p w14:paraId="297724EA" w14:textId="77777777" w:rsidR="0044778E" w:rsidRDefault="0044778E">
      <w:pPr>
        <w:spacing w:before="4" w:line="180" w:lineRule="exact"/>
        <w:rPr>
          <w:sz w:val="18"/>
          <w:szCs w:val="18"/>
        </w:rPr>
      </w:pPr>
    </w:p>
    <w:p w14:paraId="5ACFE91E" w14:textId="77777777" w:rsidR="0044778E" w:rsidRDefault="0044778E">
      <w:pPr>
        <w:spacing w:line="200" w:lineRule="exact"/>
      </w:pPr>
    </w:p>
    <w:p w14:paraId="752F0201" w14:textId="77777777" w:rsidR="0044778E" w:rsidRDefault="00000000">
      <w:pPr>
        <w:ind w:left="100"/>
        <w:rPr>
          <w:sz w:val="28"/>
          <w:szCs w:val="28"/>
        </w:rPr>
      </w:pPr>
      <w:r>
        <w:rPr>
          <w:b/>
          <w:sz w:val="28"/>
          <w:szCs w:val="28"/>
        </w:rPr>
        <w:t>Project Outcomes</w:t>
      </w:r>
    </w:p>
    <w:p w14:paraId="276CE5F6" w14:textId="77777777" w:rsidR="0044778E" w:rsidRDefault="0044778E">
      <w:pPr>
        <w:spacing w:before="1" w:line="160" w:lineRule="exact"/>
        <w:rPr>
          <w:sz w:val="16"/>
          <w:szCs w:val="16"/>
        </w:rPr>
      </w:pPr>
    </w:p>
    <w:p w14:paraId="17BEE31D" w14:textId="77777777" w:rsidR="0044778E" w:rsidRDefault="0044778E">
      <w:pPr>
        <w:spacing w:line="200" w:lineRule="exact"/>
      </w:pPr>
    </w:p>
    <w:p w14:paraId="111B93B9" w14:textId="77777777" w:rsidR="0044778E" w:rsidRDefault="00000000">
      <w:pPr>
        <w:ind w:left="667"/>
        <w:rPr>
          <w:sz w:val="26"/>
          <w:szCs w:val="26"/>
        </w:rPr>
        <w:sectPr w:rsidR="0044778E">
          <w:pgSz w:w="11920" w:h="16840"/>
          <w:pgMar w:top="1360" w:right="1340" w:bottom="280" w:left="1340" w:header="720" w:footer="720" w:gutter="0"/>
          <w:cols w:space="720"/>
        </w:sectPr>
      </w:pPr>
      <w:r>
        <w:rPr>
          <w:rFonts w:ascii="Verdana" w:eastAsia="Verdana" w:hAnsi="Verdana" w:cs="Verdana"/>
          <w:sz w:val="26"/>
          <w:szCs w:val="26"/>
        </w:rPr>
        <w:t>•</w:t>
      </w:r>
      <w:r>
        <w:rPr>
          <w:b/>
          <w:sz w:val="26"/>
          <w:szCs w:val="26"/>
        </w:rPr>
        <w:t xml:space="preserve">User can register &amp; login\log </w:t>
      </w:r>
      <w:proofErr w:type="gramStart"/>
      <w:r>
        <w:rPr>
          <w:b/>
          <w:sz w:val="26"/>
          <w:szCs w:val="26"/>
        </w:rPr>
        <w:t>out :</w:t>
      </w:r>
      <w:proofErr w:type="gramEnd"/>
    </w:p>
    <w:p w14:paraId="69FEDEEB" w14:textId="77777777" w:rsidR="0044778E" w:rsidRDefault="00000000">
      <w:pPr>
        <w:spacing w:before="62" w:line="360" w:lineRule="auto"/>
        <w:ind w:left="100" w:right="75" w:firstLine="910"/>
        <w:jc w:val="both"/>
        <w:rPr>
          <w:sz w:val="26"/>
          <w:szCs w:val="26"/>
        </w:rPr>
        <w:sectPr w:rsidR="0044778E">
          <w:pgSz w:w="11920" w:h="16840"/>
          <w:pgMar w:top="1360" w:right="1320" w:bottom="280" w:left="1340" w:header="720" w:footer="720" w:gutter="0"/>
          <w:cols w:space="720"/>
        </w:sectPr>
      </w:pPr>
      <w:r>
        <w:lastRenderedPageBreak/>
        <w:pict w14:anchorId="39E63E5C">
          <v:group id="_x0000_s1060" style="position:absolute;left:0;text-align:left;margin-left:71.5pt;margin-top:179.55pt;width:446.8pt;height:238pt;z-index:-251658752;mso-position-horizontal-relative:page" coordorigin="1430,3591" coordsize="8936,4760">
            <v:shape id="_x0000_s1062" style="position:absolute;left:1440;top:3601;width:8916;height:4740" coordorigin="1440,3601" coordsize="8916,4740" path="m1440,3601r8916,l10356,8341r-8916,l1440,3601xe" fillcolor="#343541" stroked="f">
              <v:path arrowok="t"/>
            </v:shape>
            <v:shape id="_x0000_s1061" type="#_x0000_t75" style="position:absolute;left:1440;top:3601;width:8916;height:4728">
              <v:imagedata r:id="rId10" o:title=""/>
            </v:shape>
            <w10:wrap anchorx="page"/>
          </v:group>
        </w:pict>
      </w:r>
      <w:r>
        <w:pict w14:anchorId="50F33506">
          <v:group id="_x0000_s1057" style="position:absolute;left:0;text-align:left;margin-left:71.5pt;margin-top:535.35pt;width:445.6pt;height:233.8pt;z-index:-251657728;mso-position-horizontal-relative:page;mso-position-vertical-relative:page" coordorigin="1430,10707" coordsize="8912,4676">
            <v:shape id="_x0000_s1059" style="position:absolute;left:1440;top:10717;width:8892;height:4656" coordorigin="1440,10717" coordsize="8892,4656" path="m1440,10717r8892,l10332,15373r-8892,l1440,10717xe" fillcolor="#343541" stroked="f">
              <v:path arrowok="t"/>
            </v:shape>
            <v:shape id="_x0000_s1058" type="#_x0000_t75" style="position:absolute;left:1440;top:10717;width:8892;height:4656">
              <v:imagedata r:id="rId11" o:title=""/>
            </v:shape>
            <w10:wrap anchorx="page" anchory="page"/>
          </v:group>
        </w:pict>
      </w:r>
      <w:r>
        <w:rPr>
          <w:sz w:val="26"/>
          <w:szCs w:val="26"/>
        </w:rPr>
        <w:t xml:space="preserve">- The Bird and Flower Prediction System places a strong emphasis on user experience   and   personalization.   To   facilitate   </w:t>
      </w:r>
      <w:proofErr w:type="gramStart"/>
      <w:r>
        <w:rPr>
          <w:sz w:val="26"/>
          <w:szCs w:val="26"/>
        </w:rPr>
        <w:t xml:space="preserve">this,   </w:t>
      </w:r>
      <w:proofErr w:type="gramEnd"/>
      <w:r>
        <w:rPr>
          <w:sz w:val="26"/>
          <w:szCs w:val="26"/>
        </w:rPr>
        <w:t xml:space="preserve">users   are   provided   with   the convenience of registering for an account, subsequently allowing them to log in and, when  needed,  log  out.  </w:t>
      </w:r>
      <w:proofErr w:type="gramStart"/>
      <w:r>
        <w:rPr>
          <w:sz w:val="26"/>
          <w:szCs w:val="26"/>
        </w:rPr>
        <w:t>This  feature</w:t>
      </w:r>
      <w:proofErr w:type="gramEnd"/>
      <w:r>
        <w:rPr>
          <w:sz w:val="26"/>
          <w:szCs w:val="26"/>
        </w:rPr>
        <w:t xml:space="preserve">  enhances  the  overall  security  and  tailored experience  for  each  user,  enabling  them  to  maintain  a  personalized  profile  while interacting with the system's various functionalities.</w:t>
      </w:r>
    </w:p>
    <w:p w14:paraId="71BADED8" w14:textId="77777777" w:rsidR="0044778E" w:rsidRDefault="0044778E">
      <w:pPr>
        <w:spacing w:line="200" w:lineRule="exact"/>
      </w:pPr>
    </w:p>
    <w:p w14:paraId="2903FFE1" w14:textId="77777777" w:rsidR="0044778E" w:rsidRDefault="0044778E">
      <w:pPr>
        <w:spacing w:before="18" w:line="280" w:lineRule="exact"/>
        <w:rPr>
          <w:sz w:val="28"/>
          <w:szCs w:val="28"/>
        </w:rPr>
      </w:pPr>
    </w:p>
    <w:p w14:paraId="197C1483" w14:textId="77777777" w:rsidR="0044778E" w:rsidRDefault="00000000">
      <w:pPr>
        <w:spacing w:before="12"/>
        <w:ind w:left="667"/>
        <w:rPr>
          <w:sz w:val="26"/>
          <w:szCs w:val="26"/>
        </w:rPr>
      </w:pPr>
      <w:r>
        <w:rPr>
          <w:rFonts w:ascii="Verdana" w:eastAsia="Verdana" w:hAnsi="Verdana" w:cs="Verdana"/>
          <w:sz w:val="26"/>
          <w:szCs w:val="26"/>
        </w:rPr>
        <w:t>•</w:t>
      </w:r>
      <w:r>
        <w:rPr>
          <w:b/>
          <w:sz w:val="26"/>
          <w:szCs w:val="26"/>
        </w:rPr>
        <w:t xml:space="preserve">User can predict flower and birds using two options Avian &amp; </w:t>
      </w:r>
      <w:proofErr w:type="gramStart"/>
      <w:r>
        <w:rPr>
          <w:b/>
          <w:sz w:val="26"/>
          <w:szCs w:val="26"/>
        </w:rPr>
        <w:t>Floral :</w:t>
      </w:r>
      <w:proofErr w:type="gramEnd"/>
    </w:p>
    <w:p w14:paraId="482B9ACA" w14:textId="77777777" w:rsidR="0044778E" w:rsidRDefault="0044778E">
      <w:pPr>
        <w:spacing w:before="9" w:line="140" w:lineRule="exact"/>
        <w:rPr>
          <w:sz w:val="14"/>
          <w:szCs w:val="14"/>
        </w:rPr>
      </w:pPr>
    </w:p>
    <w:p w14:paraId="4BDE0FDF" w14:textId="77777777" w:rsidR="0044778E" w:rsidRDefault="0044778E">
      <w:pPr>
        <w:spacing w:line="200" w:lineRule="exact"/>
      </w:pPr>
    </w:p>
    <w:p w14:paraId="2113CBB5" w14:textId="77777777" w:rsidR="0044778E" w:rsidRDefault="00000000">
      <w:pPr>
        <w:spacing w:line="360" w:lineRule="auto"/>
        <w:ind w:left="100" w:right="55" w:firstLine="650"/>
        <w:jc w:val="both"/>
        <w:rPr>
          <w:sz w:val="26"/>
          <w:szCs w:val="26"/>
        </w:rPr>
      </w:pPr>
      <w:r>
        <w:rPr>
          <w:sz w:val="26"/>
          <w:szCs w:val="26"/>
        </w:rPr>
        <w:t xml:space="preserve">-  </w:t>
      </w:r>
      <w:proofErr w:type="gramStart"/>
      <w:r>
        <w:rPr>
          <w:sz w:val="26"/>
          <w:szCs w:val="26"/>
        </w:rPr>
        <w:t>At  the</w:t>
      </w:r>
      <w:proofErr w:type="gramEnd"/>
      <w:r>
        <w:rPr>
          <w:sz w:val="26"/>
          <w:szCs w:val="26"/>
        </w:rPr>
        <w:t xml:space="preserve">  heart  of  the  system's  versatility  are  the  two  distinct  options  it  offers: "Avian"  and  "Floral."  </w:t>
      </w:r>
      <w:proofErr w:type="gramStart"/>
      <w:r>
        <w:rPr>
          <w:sz w:val="26"/>
          <w:szCs w:val="26"/>
        </w:rPr>
        <w:t>By  selecting</w:t>
      </w:r>
      <w:proofErr w:type="gramEnd"/>
      <w:r>
        <w:rPr>
          <w:sz w:val="26"/>
          <w:szCs w:val="26"/>
        </w:rPr>
        <w:t xml:space="preserve">  "Avian,"  users  gain  access  to  a  trove  of  avian knowledge, where they can predict and identify different bird species. Simultaneously, </w:t>
      </w:r>
      <w:proofErr w:type="gramStart"/>
      <w:r>
        <w:rPr>
          <w:sz w:val="26"/>
          <w:szCs w:val="26"/>
        </w:rPr>
        <w:t>the  "</w:t>
      </w:r>
      <w:proofErr w:type="gramEnd"/>
      <w:r>
        <w:rPr>
          <w:sz w:val="26"/>
          <w:szCs w:val="26"/>
        </w:rPr>
        <w:t>Floral"  option  enables  users  to  explore  the  realm  of  flowers,  predicting  their species and interactions with birds. These pathways offer an enriching experience for those with an interest in avian or botanical life.</w:t>
      </w:r>
    </w:p>
    <w:p w14:paraId="0F7AB599" w14:textId="77777777" w:rsidR="0044778E" w:rsidRDefault="0044778E">
      <w:pPr>
        <w:spacing w:line="200" w:lineRule="exact"/>
      </w:pPr>
    </w:p>
    <w:p w14:paraId="71957610" w14:textId="77777777" w:rsidR="0044778E" w:rsidRDefault="0044778E">
      <w:pPr>
        <w:spacing w:line="200" w:lineRule="exact"/>
      </w:pPr>
    </w:p>
    <w:p w14:paraId="0DDF2898" w14:textId="77777777" w:rsidR="0044778E" w:rsidRDefault="0044778E">
      <w:pPr>
        <w:spacing w:line="200" w:lineRule="exact"/>
      </w:pPr>
    </w:p>
    <w:p w14:paraId="45250E88" w14:textId="77777777" w:rsidR="0044778E" w:rsidRDefault="0044778E">
      <w:pPr>
        <w:spacing w:before="14" w:line="240" w:lineRule="exact"/>
        <w:rPr>
          <w:sz w:val="24"/>
          <w:szCs w:val="24"/>
        </w:rPr>
      </w:pPr>
    </w:p>
    <w:p w14:paraId="39AB63E7" w14:textId="77777777" w:rsidR="0044778E" w:rsidRDefault="003C702A">
      <w:pPr>
        <w:ind w:left="100"/>
      </w:pPr>
      <w:r>
        <w:pict w14:anchorId="1D460CB6">
          <v:shape id="_x0000_i1030" type="#_x0000_t75" style="width:450.6pt;height:231pt">
            <v:imagedata r:id="rId12" o:title=""/>
          </v:shape>
        </w:pict>
      </w:r>
    </w:p>
    <w:p w14:paraId="7F246F5A" w14:textId="77777777" w:rsidR="0044778E" w:rsidRDefault="0044778E">
      <w:pPr>
        <w:spacing w:line="200" w:lineRule="exact"/>
      </w:pPr>
    </w:p>
    <w:p w14:paraId="33D0D91D" w14:textId="77777777" w:rsidR="0044778E" w:rsidRDefault="0044778E">
      <w:pPr>
        <w:spacing w:line="200" w:lineRule="exact"/>
      </w:pPr>
    </w:p>
    <w:p w14:paraId="6E260C78" w14:textId="77777777" w:rsidR="0044778E" w:rsidRDefault="0044778E">
      <w:pPr>
        <w:spacing w:line="200" w:lineRule="exact"/>
      </w:pPr>
    </w:p>
    <w:p w14:paraId="44B936C1" w14:textId="77777777" w:rsidR="0044778E" w:rsidRDefault="0044778E">
      <w:pPr>
        <w:spacing w:line="200" w:lineRule="exact"/>
      </w:pPr>
    </w:p>
    <w:p w14:paraId="107657F8" w14:textId="77777777" w:rsidR="0044778E" w:rsidRDefault="0044778E">
      <w:pPr>
        <w:spacing w:line="200" w:lineRule="exact"/>
      </w:pPr>
    </w:p>
    <w:p w14:paraId="27196E02" w14:textId="77777777" w:rsidR="0044778E" w:rsidRDefault="00000000">
      <w:pPr>
        <w:spacing w:line="353" w:lineRule="auto"/>
        <w:ind w:left="1027" w:right="55" w:hanging="360"/>
        <w:rPr>
          <w:sz w:val="26"/>
          <w:szCs w:val="26"/>
        </w:rPr>
      </w:pPr>
      <w:r>
        <w:rPr>
          <w:rFonts w:ascii="Verdana" w:eastAsia="Verdana" w:hAnsi="Verdana" w:cs="Verdana"/>
          <w:sz w:val="26"/>
          <w:szCs w:val="26"/>
        </w:rPr>
        <w:t>•</w:t>
      </w:r>
      <w:proofErr w:type="gramStart"/>
      <w:r>
        <w:rPr>
          <w:b/>
          <w:sz w:val="26"/>
          <w:szCs w:val="26"/>
        </w:rPr>
        <w:t>If  Avian</w:t>
      </w:r>
      <w:proofErr w:type="gramEnd"/>
      <w:r>
        <w:rPr>
          <w:b/>
          <w:sz w:val="26"/>
          <w:szCs w:val="26"/>
        </w:rPr>
        <w:t xml:space="preserve">  is  selected  user  will  be  able  to  know  about  species  of  birds  and their migration route :</w:t>
      </w:r>
    </w:p>
    <w:p w14:paraId="159DFCF3" w14:textId="77777777" w:rsidR="0044778E" w:rsidRDefault="0044778E">
      <w:pPr>
        <w:spacing w:before="14" w:line="200" w:lineRule="exact"/>
      </w:pPr>
    </w:p>
    <w:p w14:paraId="68FDAEEC" w14:textId="77777777" w:rsidR="0044778E" w:rsidRDefault="00000000">
      <w:pPr>
        <w:spacing w:line="360" w:lineRule="auto"/>
        <w:ind w:left="100" w:right="55" w:firstLine="520"/>
        <w:jc w:val="both"/>
        <w:rPr>
          <w:sz w:val="26"/>
          <w:szCs w:val="26"/>
        </w:rPr>
        <w:sectPr w:rsidR="0044778E">
          <w:pgSz w:w="11920" w:h="16840"/>
          <w:pgMar w:top="1560" w:right="1340" w:bottom="280" w:left="1340" w:header="720" w:footer="720" w:gutter="0"/>
          <w:cols w:space="720"/>
        </w:sectPr>
      </w:pPr>
      <w:r>
        <w:rPr>
          <w:sz w:val="26"/>
          <w:szCs w:val="26"/>
        </w:rPr>
        <w:t xml:space="preserve">- Choosing the "Avian" option provides users with a unique opportunity to delve </w:t>
      </w:r>
      <w:proofErr w:type="gramStart"/>
      <w:r>
        <w:rPr>
          <w:sz w:val="26"/>
          <w:szCs w:val="26"/>
        </w:rPr>
        <w:t>into  the</w:t>
      </w:r>
      <w:proofErr w:type="gramEnd"/>
      <w:r>
        <w:rPr>
          <w:sz w:val="26"/>
          <w:szCs w:val="26"/>
        </w:rPr>
        <w:t xml:space="preserve">  diverse  world  of  bird  species.  </w:t>
      </w:r>
      <w:proofErr w:type="gramStart"/>
      <w:r>
        <w:rPr>
          <w:sz w:val="26"/>
          <w:szCs w:val="26"/>
        </w:rPr>
        <w:t>Not  only</w:t>
      </w:r>
      <w:proofErr w:type="gramEnd"/>
      <w:r>
        <w:rPr>
          <w:sz w:val="26"/>
          <w:szCs w:val="26"/>
        </w:rPr>
        <w:t xml:space="preserve">  can  they  identify  various  avian creatures, but they can also explore valuable information about their migration routes. This insight enriches our understanding of the fascinating behaviors and movements of birds, contributing to both scientific knowledge and the enjoyment of birdwatching</w:t>
      </w:r>
      <w:r>
        <w:rPr>
          <w:b/>
          <w:sz w:val="26"/>
          <w:szCs w:val="26"/>
        </w:rPr>
        <w:t>.</w:t>
      </w:r>
    </w:p>
    <w:p w14:paraId="672C79DC" w14:textId="77777777" w:rsidR="0044778E" w:rsidRDefault="00000000">
      <w:pPr>
        <w:spacing w:before="42" w:line="504" w:lineRule="auto"/>
        <w:ind w:left="1027" w:right="237" w:hanging="360"/>
        <w:rPr>
          <w:sz w:val="26"/>
          <w:szCs w:val="26"/>
        </w:rPr>
      </w:pPr>
      <w:r>
        <w:rPr>
          <w:rFonts w:ascii="Verdana" w:eastAsia="Verdana" w:hAnsi="Verdana" w:cs="Verdana"/>
          <w:sz w:val="26"/>
          <w:szCs w:val="26"/>
        </w:rPr>
        <w:lastRenderedPageBreak/>
        <w:t>•</w:t>
      </w:r>
      <w:r>
        <w:rPr>
          <w:b/>
          <w:sz w:val="26"/>
          <w:szCs w:val="26"/>
        </w:rPr>
        <w:t xml:space="preserve">If Floran is selected, user will be able to know species of flowers and their germination period </w:t>
      </w:r>
      <w:proofErr w:type="gramStart"/>
      <w:r>
        <w:rPr>
          <w:b/>
          <w:sz w:val="26"/>
          <w:szCs w:val="26"/>
        </w:rPr>
        <w:t>date :</w:t>
      </w:r>
      <w:proofErr w:type="gramEnd"/>
    </w:p>
    <w:p w14:paraId="304BDCDE" w14:textId="77777777" w:rsidR="0044778E" w:rsidRDefault="00000000">
      <w:pPr>
        <w:spacing w:before="32" w:line="360" w:lineRule="auto"/>
        <w:ind w:left="100" w:right="55" w:firstLine="585"/>
        <w:jc w:val="both"/>
        <w:rPr>
          <w:sz w:val="26"/>
          <w:szCs w:val="26"/>
        </w:rPr>
      </w:pPr>
      <w:r>
        <w:rPr>
          <w:sz w:val="26"/>
          <w:szCs w:val="26"/>
        </w:rPr>
        <w:t xml:space="preserve">-  </w:t>
      </w:r>
      <w:proofErr w:type="gramStart"/>
      <w:r>
        <w:rPr>
          <w:sz w:val="26"/>
          <w:szCs w:val="26"/>
        </w:rPr>
        <w:t>Opting  for</w:t>
      </w:r>
      <w:proofErr w:type="gramEnd"/>
      <w:r>
        <w:rPr>
          <w:sz w:val="26"/>
          <w:szCs w:val="26"/>
        </w:rPr>
        <w:t xml:space="preserve">  the  "Floral"  pathway  opens  the  door  to  the  intricate  world  of flowering plants and their relationships with birds. Users can accurately predict flower species and access essential data about their germination periods. This feature offers </w:t>
      </w:r>
      <w:proofErr w:type="gramStart"/>
      <w:r>
        <w:rPr>
          <w:sz w:val="26"/>
          <w:szCs w:val="26"/>
        </w:rPr>
        <w:t>practical  information</w:t>
      </w:r>
      <w:proofErr w:type="gramEnd"/>
      <w:r>
        <w:rPr>
          <w:sz w:val="26"/>
          <w:szCs w:val="26"/>
        </w:rPr>
        <w:t xml:space="preserve">  for  gardeners  and  environmental  enthusiasts,  enhancing  their understanding of how different flower species interact with the environment and avian species.</w:t>
      </w:r>
    </w:p>
    <w:p w14:paraId="6964F25C" w14:textId="77777777" w:rsidR="0044778E" w:rsidRDefault="0044778E">
      <w:pPr>
        <w:spacing w:line="200" w:lineRule="exact"/>
      </w:pPr>
    </w:p>
    <w:p w14:paraId="60B298B9" w14:textId="77777777" w:rsidR="0044778E" w:rsidRDefault="0044778E">
      <w:pPr>
        <w:spacing w:line="200" w:lineRule="exact"/>
      </w:pPr>
    </w:p>
    <w:p w14:paraId="3E99E13A" w14:textId="77777777" w:rsidR="0044778E" w:rsidRDefault="0044778E">
      <w:pPr>
        <w:spacing w:line="200" w:lineRule="exact"/>
      </w:pPr>
    </w:p>
    <w:p w14:paraId="306236C1" w14:textId="77777777" w:rsidR="0044778E" w:rsidRDefault="0044778E">
      <w:pPr>
        <w:spacing w:before="14" w:line="240" w:lineRule="exact"/>
        <w:rPr>
          <w:sz w:val="24"/>
          <w:szCs w:val="24"/>
        </w:rPr>
      </w:pPr>
    </w:p>
    <w:p w14:paraId="42DB44EF" w14:textId="77777777" w:rsidR="0044778E" w:rsidRDefault="00000000">
      <w:pPr>
        <w:ind w:left="100" w:right="7700"/>
        <w:jc w:val="both"/>
        <w:rPr>
          <w:sz w:val="32"/>
          <w:szCs w:val="32"/>
        </w:rPr>
      </w:pPr>
      <w:r>
        <w:rPr>
          <w:b/>
          <w:sz w:val="32"/>
          <w:szCs w:val="32"/>
        </w:rPr>
        <w:t>Chapter 5</w:t>
      </w:r>
    </w:p>
    <w:p w14:paraId="70F04EDA" w14:textId="77777777" w:rsidR="0044778E" w:rsidRDefault="0044778E">
      <w:pPr>
        <w:spacing w:before="4" w:line="180" w:lineRule="exact"/>
        <w:rPr>
          <w:sz w:val="18"/>
          <w:szCs w:val="18"/>
        </w:rPr>
      </w:pPr>
    </w:p>
    <w:p w14:paraId="4E0DECB8" w14:textId="77777777" w:rsidR="0044778E" w:rsidRDefault="0044778E">
      <w:pPr>
        <w:spacing w:line="200" w:lineRule="exact"/>
      </w:pPr>
    </w:p>
    <w:p w14:paraId="073F1B80" w14:textId="77777777" w:rsidR="0044778E" w:rsidRDefault="00000000">
      <w:pPr>
        <w:ind w:left="100" w:right="6261"/>
        <w:jc w:val="both"/>
        <w:rPr>
          <w:sz w:val="28"/>
          <w:szCs w:val="28"/>
        </w:rPr>
      </w:pPr>
      <w:r>
        <w:rPr>
          <w:b/>
          <w:sz w:val="28"/>
          <w:szCs w:val="28"/>
        </w:rPr>
        <w:t>Software Requirements</w:t>
      </w:r>
    </w:p>
    <w:p w14:paraId="1B0EAA03" w14:textId="77777777" w:rsidR="0044778E" w:rsidRDefault="0044778E">
      <w:pPr>
        <w:spacing w:before="1" w:line="160" w:lineRule="exact"/>
        <w:rPr>
          <w:sz w:val="16"/>
          <w:szCs w:val="16"/>
        </w:rPr>
      </w:pPr>
    </w:p>
    <w:p w14:paraId="1C9CE486" w14:textId="77777777" w:rsidR="0044778E" w:rsidRDefault="0044778E">
      <w:pPr>
        <w:spacing w:line="200" w:lineRule="exact"/>
      </w:pPr>
    </w:p>
    <w:p w14:paraId="49F79B55" w14:textId="77777777" w:rsidR="0044778E" w:rsidRDefault="00000000">
      <w:pPr>
        <w:ind w:left="460"/>
        <w:rPr>
          <w:sz w:val="26"/>
          <w:szCs w:val="26"/>
        </w:rPr>
      </w:pPr>
      <w:r>
        <w:rPr>
          <w:rFonts w:ascii="Verdana" w:eastAsia="Verdana" w:hAnsi="Verdana" w:cs="Verdana"/>
          <w:sz w:val="26"/>
          <w:szCs w:val="26"/>
        </w:rPr>
        <w:t xml:space="preserve">•   </w:t>
      </w:r>
      <w:r>
        <w:rPr>
          <w:b/>
          <w:sz w:val="26"/>
          <w:szCs w:val="26"/>
        </w:rPr>
        <w:t>Python 3.11.5:</w:t>
      </w:r>
    </w:p>
    <w:p w14:paraId="3B0EDDA0" w14:textId="77777777" w:rsidR="0044778E" w:rsidRDefault="0044778E">
      <w:pPr>
        <w:spacing w:before="9" w:line="140" w:lineRule="exact"/>
        <w:rPr>
          <w:sz w:val="14"/>
          <w:szCs w:val="14"/>
        </w:rPr>
      </w:pPr>
    </w:p>
    <w:p w14:paraId="4459237C" w14:textId="77777777" w:rsidR="0044778E" w:rsidRDefault="0044778E">
      <w:pPr>
        <w:spacing w:line="200" w:lineRule="exact"/>
      </w:pPr>
    </w:p>
    <w:p w14:paraId="2AB31627" w14:textId="77777777" w:rsidR="0044778E" w:rsidRDefault="00000000">
      <w:pPr>
        <w:spacing w:line="360" w:lineRule="auto"/>
        <w:ind w:left="100" w:right="55" w:firstLine="65"/>
        <w:jc w:val="both"/>
        <w:rPr>
          <w:sz w:val="26"/>
          <w:szCs w:val="26"/>
        </w:rPr>
      </w:pPr>
      <w:proofErr w:type="gramStart"/>
      <w:r>
        <w:rPr>
          <w:sz w:val="26"/>
          <w:szCs w:val="26"/>
        </w:rPr>
        <w:t>Python  is</w:t>
      </w:r>
      <w:proofErr w:type="gramEnd"/>
      <w:r>
        <w:rPr>
          <w:sz w:val="26"/>
          <w:szCs w:val="26"/>
        </w:rPr>
        <w:t xml:space="preserve">  a  popular,  high-level  programming  language.  </w:t>
      </w:r>
      <w:proofErr w:type="gramStart"/>
      <w:r>
        <w:rPr>
          <w:sz w:val="26"/>
          <w:szCs w:val="26"/>
        </w:rPr>
        <w:t>Python  3.11.5</w:t>
      </w:r>
      <w:proofErr w:type="gramEnd"/>
      <w:r>
        <w:rPr>
          <w:sz w:val="26"/>
          <w:szCs w:val="26"/>
        </w:rPr>
        <w:t xml:space="preserve">  is  a  specific version  of  Python,  known  for  its  ease  of  use  and  extensive  libraries.  </w:t>
      </w:r>
      <w:proofErr w:type="gramStart"/>
      <w:r>
        <w:rPr>
          <w:sz w:val="26"/>
          <w:szCs w:val="26"/>
        </w:rPr>
        <w:t>It's  used</w:t>
      </w:r>
      <w:proofErr w:type="gramEnd"/>
      <w:r>
        <w:rPr>
          <w:sz w:val="26"/>
          <w:szCs w:val="26"/>
        </w:rPr>
        <w:t xml:space="preserve">  for  a wide  range  of  applications,  including  web  development,  data  analysis,  machine learning, and more.</w:t>
      </w:r>
    </w:p>
    <w:p w14:paraId="3365A24C" w14:textId="77777777" w:rsidR="0044778E" w:rsidRDefault="0044778E">
      <w:pPr>
        <w:spacing w:before="6" w:line="200" w:lineRule="exact"/>
      </w:pPr>
    </w:p>
    <w:p w14:paraId="5D100610" w14:textId="77777777" w:rsidR="0044778E" w:rsidRDefault="00000000">
      <w:pPr>
        <w:ind w:left="460"/>
        <w:rPr>
          <w:sz w:val="26"/>
          <w:szCs w:val="26"/>
        </w:rPr>
      </w:pPr>
      <w:r>
        <w:rPr>
          <w:rFonts w:ascii="Verdana" w:eastAsia="Verdana" w:hAnsi="Verdana" w:cs="Verdana"/>
          <w:sz w:val="26"/>
          <w:szCs w:val="26"/>
        </w:rPr>
        <w:t xml:space="preserve">•   </w:t>
      </w:r>
      <w:r>
        <w:rPr>
          <w:b/>
          <w:sz w:val="26"/>
          <w:szCs w:val="26"/>
        </w:rPr>
        <w:t>MySQL 8.0.1:</w:t>
      </w:r>
    </w:p>
    <w:p w14:paraId="4AC58674" w14:textId="77777777" w:rsidR="0044778E" w:rsidRDefault="0044778E">
      <w:pPr>
        <w:spacing w:before="9" w:line="140" w:lineRule="exact"/>
        <w:rPr>
          <w:sz w:val="14"/>
          <w:szCs w:val="14"/>
        </w:rPr>
      </w:pPr>
    </w:p>
    <w:p w14:paraId="16C3E689" w14:textId="77777777" w:rsidR="0044778E" w:rsidRDefault="0044778E">
      <w:pPr>
        <w:spacing w:line="200" w:lineRule="exact"/>
      </w:pPr>
    </w:p>
    <w:p w14:paraId="746FD9CD" w14:textId="77777777" w:rsidR="0044778E" w:rsidRDefault="00000000">
      <w:pPr>
        <w:spacing w:line="360" w:lineRule="auto"/>
        <w:ind w:left="100" w:right="55"/>
        <w:jc w:val="both"/>
        <w:rPr>
          <w:sz w:val="26"/>
          <w:szCs w:val="26"/>
        </w:rPr>
      </w:pPr>
      <w:r>
        <w:rPr>
          <w:sz w:val="26"/>
          <w:szCs w:val="26"/>
        </w:rPr>
        <w:t xml:space="preserve">MySQL is an open-source relational database management system. Version 8.0.1 is a </w:t>
      </w:r>
      <w:proofErr w:type="gramStart"/>
      <w:r>
        <w:rPr>
          <w:sz w:val="26"/>
          <w:szCs w:val="26"/>
        </w:rPr>
        <w:t>specific  release</w:t>
      </w:r>
      <w:proofErr w:type="gramEnd"/>
      <w:r>
        <w:rPr>
          <w:sz w:val="26"/>
          <w:szCs w:val="26"/>
        </w:rPr>
        <w:t xml:space="preserve">  of  MySQL.  </w:t>
      </w:r>
      <w:proofErr w:type="gramStart"/>
      <w:r>
        <w:rPr>
          <w:sz w:val="26"/>
          <w:szCs w:val="26"/>
        </w:rPr>
        <w:t>It's  commonly</w:t>
      </w:r>
      <w:proofErr w:type="gramEnd"/>
      <w:r>
        <w:rPr>
          <w:sz w:val="26"/>
          <w:szCs w:val="26"/>
        </w:rPr>
        <w:t xml:space="preserve">  used  to  store,  retrieve,  and  manage structured data, making it a popular choice for web applications, content management systems, and data-driven applications.</w:t>
      </w:r>
    </w:p>
    <w:p w14:paraId="02038AFB" w14:textId="77777777" w:rsidR="0044778E" w:rsidRDefault="0044778E">
      <w:pPr>
        <w:spacing w:before="6" w:line="200" w:lineRule="exact"/>
      </w:pPr>
    </w:p>
    <w:p w14:paraId="5CF77C40" w14:textId="77777777" w:rsidR="0044778E" w:rsidRDefault="00000000">
      <w:pPr>
        <w:ind w:left="460"/>
        <w:rPr>
          <w:sz w:val="26"/>
          <w:szCs w:val="26"/>
        </w:rPr>
      </w:pPr>
      <w:r>
        <w:rPr>
          <w:rFonts w:ascii="Verdana" w:eastAsia="Verdana" w:hAnsi="Verdana" w:cs="Verdana"/>
          <w:sz w:val="26"/>
          <w:szCs w:val="26"/>
        </w:rPr>
        <w:t xml:space="preserve">•   </w:t>
      </w:r>
      <w:r>
        <w:rPr>
          <w:b/>
          <w:sz w:val="26"/>
          <w:szCs w:val="26"/>
        </w:rPr>
        <w:t>TensorFlow 2.13.0:</w:t>
      </w:r>
    </w:p>
    <w:p w14:paraId="1D667E84" w14:textId="77777777" w:rsidR="0044778E" w:rsidRDefault="0044778E">
      <w:pPr>
        <w:spacing w:before="9" w:line="140" w:lineRule="exact"/>
        <w:rPr>
          <w:sz w:val="14"/>
          <w:szCs w:val="14"/>
        </w:rPr>
      </w:pPr>
    </w:p>
    <w:p w14:paraId="00106194" w14:textId="77777777" w:rsidR="0044778E" w:rsidRDefault="0044778E">
      <w:pPr>
        <w:spacing w:line="200" w:lineRule="exact"/>
      </w:pPr>
    </w:p>
    <w:p w14:paraId="0F7C1328" w14:textId="77777777" w:rsidR="0044778E" w:rsidRDefault="00000000">
      <w:pPr>
        <w:spacing w:line="360" w:lineRule="auto"/>
        <w:ind w:left="100" w:right="55"/>
        <w:jc w:val="both"/>
        <w:rPr>
          <w:sz w:val="26"/>
          <w:szCs w:val="26"/>
        </w:rPr>
        <w:sectPr w:rsidR="0044778E">
          <w:pgSz w:w="11920" w:h="16840"/>
          <w:pgMar w:top="1380" w:right="1340" w:bottom="280" w:left="1340" w:header="720" w:footer="720" w:gutter="0"/>
          <w:cols w:space="720"/>
        </w:sectPr>
      </w:pPr>
      <w:proofErr w:type="gramStart"/>
      <w:r>
        <w:rPr>
          <w:sz w:val="26"/>
          <w:szCs w:val="26"/>
        </w:rPr>
        <w:t>TensorFlow  is</w:t>
      </w:r>
      <w:proofErr w:type="gramEnd"/>
      <w:r>
        <w:rPr>
          <w:sz w:val="26"/>
          <w:szCs w:val="26"/>
        </w:rPr>
        <w:t xml:space="preserve">  an  open-source  machine  learning  framework  developed  by  Google. </w:t>
      </w:r>
      <w:proofErr w:type="gramStart"/>
      <w:r>
        <w:rPr>
          <w:sz w:val="26"/>
          <w:szCs w:val="26"/>
        </w:rPr>
        <w:t>Version  2.13.0</w:t>
      </w:r>
      <w:proofErr w:type="gramEnd"/>
      <w:r>
        <w:rPr>
          <w:sz w:val="26"/>
          <w:szCs w:val="26"/>
        </w:rPr>
        <w:t xml:space="preserve">  is  a  specific  release.  </w:t>
      </w:r>
      <w:proofErr w:type="gramStart"/>
      <w:r>
        <w:rPr>
          <w:sz w:val="26"/>
          <w:szCs w:val="26"/>
        </w:rPr>
        <w:t>It's  widely</w:t>
      </w:r>
      <w:proofErr w:type="gramEnd"/>
      <w:r>
        <w:rPr>
          <w:sz w:val="26"/>
          <w:szCs w:val="26"/>
        </w:rPr>
        <w:t xml:space="preserve">  used  for  building  and  training  deep learning models, including neural networks, for various tasks like image recognition, natural language processing, and more.</w:t>
      </w:r>
    </w:p>
    <w:p w14:paraId="25F79557" w14:textId="77777777" w:rsidR="0044778E" w:rsidRDefault="0044778E">
      <w:pPr>
        <w:spacing w:before="7" w:line="140" w:lineRule="exact"/>
        <w:rPr>
          <w:sz w:val="14"/>
          <w:szCs w:val="14"/>
        </w:rPr>
      </w:pPr>
    </w:p>
    <w:p w14:paraId="2628E765" w14:textId="77777777" w:rsidR="0044778E" w:rsidRDefault="0044778E">
      <w:pPr>
        <w:spacing w:line="200" w:lineRule="exact"/>
      </w:pPr>
    </w:p>
    <w:p w14:paraId="0A41C538" w14:textId="77777777" w:rsidR="0044778E" w:rsidRDefault="0044778E">
      <w:pPr>
        <w:spacing w:line="200" w:lineRule="exact"/>
      </w:pPr>
    </w:p>
    <w:p w14:paraId="18379950" w14:textId="77777777" w:rsidR="0044778E" w:rsidRDefault="0044778E">
      <w:pPr>
        <w:spacing w:line="200" w:lineRule="exact"/>
      </w:pPr>
    </w:p>
    <w:p w14:paraId="28014CBC" w14:textId="77777777" w:rsidR="0044778E" w:rsidRDefault="0044778E">
      <w:pPr>
        <w:spacing w:line="200" w:lineRule="exact"/>
      </w:pPr>
    </w:p>
    <w:p w14:paraId="54E98463" w14:textId="77777777" w:rsidR="0044778E" w:rsidRDefault="0044778E">
      <w:pPr>
        <w:spacing w:line="200" w:lineRule="exact"/>
      </w:pPr>
    </w:p>
    <w:p w14:paraId="1D88BDBB" w14:textId="77777777" w:rsidR="0044778E" w:rsidRDefault="00000000">
      <w:pPr>
        <w:spacing w:before="12"/>
        <w:ind w:left="460"/>
        <w:rPr>
          <w:sz w:val="26"/>
          <w:szCs w:val="26"/>
        </w:rPr>
      </w:pPr>
      <w:r>
        <w:rPr>
          <w:rFonts w:ascii="Verdana" w:eastAsia="Verdana" w:hAnsi="Verdana" w:cs="Verdana"/>
          <w:sz w:val="26"/>
          <w:szCs w:val="26"/>
        </w:rPr>
        <w:t xml:space="preserve">•   </w:t>
      </w:r>
      <w:proofErr w:type="spellStart"/>
      <w:r>
        <w:rPr>
          <w:b/>
          <w:sz w:val="26"/>
          <w:szCs w:val="26"/>
        </w:rPr>
        <w:t>Websilk</w:t>
      </w:r>
      <w:proofErr w:type="spellEnd"/>
      <w:r>
        <w:rPr>
          <w:b/>
          <w:sz w:val="26"/>
          <w:szCs w:val="26"/>
        </w:rPr>
        <w:t xml:space="preserve"> 4.11:</w:t>
      </w:r>
    </w:p>
    <w:p w14:paraId="21E37AC3" w14:textId="77777777" w:rsidR="0044778E" w:rsidRDefault="0044778E">
      <w:pPr>
        <w:spacing w:before="9" w:line="140" w:lineRule="exact"/>
        <w:rPr>
          <w:sz w:val="14"/>
          <w:szCs w:val="14"/>
        </w:rPr>
      </w:pPr>
    </w:p>
    <w:p w14:paraId="2EE95DC9" w14:textId="77777777" w:rsidR="0044778E" w:rsidRDefault="0044778E">
      <w:pPr>
        <w:spacing w:line="200" w:lineRule="exact"/>
      </w:pPr>
    </w:p>
    <w:p w14:paraId="49BFC4C8" w14:textId="77777777" w:rsidR="0044778E" w:rsidRDefault="00000000">
      <w:pPr>
        <w:spacing w:line="360" w:lineRule="auto"/>
        <w:ind w:left="100" w:right="75" w:firstLine="65"/>
        <w:jc w:val="both"/>
        <w:rPr>
          <w:sz w:val="26"/>
          <w:szCs w:val="26"/>
        </w:rPr>
      </w:pPr>
      <w:proofErr w:type="spellStart"/>
      <w:r>
        <w:rPr>
          <w:sz w:val="26"/>
          <w:szCs w:val="26"/>
        </w:rPr>
        <w:t>Websilk</w:t>
      </w:r>
      <w:proofErr w:type="spellEnd"/>
      <w:r>
        <w:rPr>
          <w:sz w:val="26"/>
          <w:szCs w:val="26"/>
        </w:rPr>
        <w:t xml:space="preserve"> is not as well-known as the other items on your list. It might be a specific software or library related to web development. However, I couldn't find information </w:t>
      </w:r>
      <w:proofErr w:type="gramStart"/>
      <w:r>
        <w:rPr>
          <w:sz w:val="26"/>
          <w:szCs w:val="26"/>
        </w:rPr>
        <w:t xml:space="preserve">about  </w:t>
      </w:r>
      <w:proofErr w:type="spellStart"/>
      <w:r>
        <w:rPr>
          <w:sz w:val="26"/>
          <w:szCs w:val="26"/>
        </w:rPr>
        <w:t>Websilk</w:t>
      </w:r>
      <w:proofErr w:type="spellEnd"/>
      <w:proofErr w:type="gramEnd"/>
      <w:r>
        <w:rPr>
          <w:sz w:val="26"/>
          <w:szCs w:val="26"/>
        </w:rPr>
        <w:t xml:space="preserve">  4.11  in  my  training  data,  so  I  may  not  be  able  to  provide  detailed information.</w:t>
      </w:r>
    </w:p>
    <w:p w14:paraId="5CED018C" w14:textId="77777777" w:rsidR="0044778E" w:rsidRDefault="0044778E">
      <w:pPr>
        <w:spacing w:before="6" w:line="200" w:lineRule="exact"/>
      </w:pPr>
    </w:p>
    <w:p w14:paraId="0B615059" w14:textId="77777777" w:rsidR="0044778E" w:rsidRDefault="00000000">
      <w:pPr>
        <w:ind w:left="460"/>
        <w:rPr>
          <w:sz w:val="26"/>
          <w:szCs w:val="26"/>
        </w:rPr>
      </w:pPr>
      <w:r>
        <w:rPr>
          <w:rFonts w:ascii="Verdana" w:eastAsia="Verdana" w:hAnsi="Verdana" w:cs="Verdana"/>
          <w:sz w:val="26"/>
          <w:szCs w:val="26"/>
        </w:rPr>
        <w:t xml:space="preserve">•   </w:t>
      </w:r>
      <w:r>
        <w:rPr>
          <w:b/>
          <w:sz w:val="26"/>
          <w:szCs w:val="26"/>
        </w:rPr>
        <w:t xml:space="preserve">Google </w:t>
      </w:r>
      <w:proofErr w:type="spellStart"/>
      <w:r>
        <w:rPr>
          <w:b/>
          <w:sz w:val="26"/>
          <w:szCs w:val="26"/>
        </w:rPr>
        <w:t>Colab</w:t>
      </w:r>
      <w:proofErr w:type="spellEnd"/>
      <w:r>
        <w:rPr>
          <w:b/>
          <w:sz w:val="26"/>
          <w:szCs w:val="26"/>
        </w:rPr>
        <w:t xml:space="preserve"> 1.1.2:</w:t>
      </w:r>
    </w:p>
    <w:p w14:paraId="2F541CCE" w14:textId="77777777" w:rsidR="0044778E" w:rsidRDefault="0044778E">
      <w:pPr>
        <w:spacing w:before="9" w:line="140" w:lineRule="exact"/>
        <w:rPr>
          <w:sz w:val="14"/>
          <w:szCs w:val="14"/>
        </w:rPr>
      </w:pPr>
    </w:p>
    <w:p w14:paraId="48E1E6B3" w14:textId="77777777" w:rsidR="0044778E" w:rsidRDefault="0044778E">
      <w:pPr>
        <w:spacing w:line="200" w:lineRule="exact"/>
      </w:pPr>
    </w:p>
    <w:p w14:paraId="1D5C2F08" w14:textId="77777777" w:rsidR="0044778E" w:rsidRDefault="00000000">
      <w:pPr>
        <w:spacing w:line="360" w:lineRule="auto"/>
        <w:ind w:left="100" w:right="75"/>
        <w:jc w:val="both"/>
        <w:rPr>
          <w:sz w:val="26"/>
          <w:szCs w:val="26"/>
        </w:rPr>
      </w:pPr>
      <w:r>
        <w:rPr>
          <w:sz w:val="26"/>
          <w:szCs w:val="26"/>
        </w:rPr>
        <w:t xml:space="preserve">Google </w:t>
      </w:r>
      <w:proofErr w:type="spellStart"/>
      <w:r>
        <w:rPr>
          <w:sz w:val="26"/>
          <w:szCs w:val="26"/>
        </w:rPr>
        <w:t>Colab</w:t>
      </w:r>
      <w:proofErr w:type="spellEnd"/>
      <w:r>
        <w:rPr>
          <w:sz w:val="26"/>
          <w:szCs w:val="26"/>
        </w:rPr>
        <w:t xml:space="preserve">, short for Google </w:t>
      </w:r>
      <w:proofErr w:type="spellStart"/>
      <w:r>
        <w:rPr>
          <w:sz w:val="26"/>
          <w:szCs w:val="26"/>
        </w:rPr>
        <w:t>Colaboratory</w:t>
      </w:r>
      <w:proofErr w:type="spellEnd"/>
      <w:r>
        <w:rPr>
          <w:sz w:val="26"/>
          <w:szCs w:val="26"/>
        </w:rPr>
        <w:t xml:space="preserve">, is a free cloud-based platform provided </w:t>
      </w:r>
      <w:proofErr w:type="gramStart"/>
      <w:r>
        <w:rPr>
          <w:sz w:val="26"/>
          <w:szCs w:val="26"/>
        </w:rPr>
        <w:t>by  Google</w:t>
      </w:r>
      <w:proofErr w:type="gramEnd"/>
      <w:r>
        <w:rPr>
          <w:sz w:val="26"/>
          <w:szCs w:val="26"/>
        </w:rPr>
        <w:t xml:space="preserve">  that  allows  users  to  run  </w:t>
      </w:r>
      <w:proofErr w:type="spellStart"/>
      <w:r>
        <w:rPr>
          <w:sz w:val="26"/>
          <w:szCs w:val="26"/>
        </w:rPr>
        <w:t>Jupyter</w:t>
      </w:r>
      <w:proofErr w:type="spellEnd"/>
      <w:r>
        <w:rPr>
          <w:sz w:val="26"/>
          <w:szCs w:val="26"/>
        </w:rPr>
        <w:t xml:space="preserve">  notebooks  in  the  cloud.  </w:t>
      </w:r>
      <w:proofErr w:type="gramStart"/>
      <w:r>
        <w:rPr>
          <w:sz w:val="26"/>
          <w:szCs w:val="26"/>
        </w:rPr>
        <w:t>It's  particularly</w:t>
      </w:r>
      <w:proofErr w:type="gramEnd"/>
      <w:r>
        <w:rPr>
          <w:sz w:val="26"/>
          <w:szCs w:val="26"/>
        </w:rPr>
        <w:t xml:space="preserve"> popular among data scientists and machine learning practitioners. Version 1.1.2 may refer to a specific release of this platform, which can include improvements and bug fixes.</w:t>
      </w:r>
    </w:p>
    <w:p w14:paraId="7484FCC0" w14:textId="77777777" w:rsidR="0044778E" w:rsidRDefault="0044778E">
      <w:pPr>
        <w:spacing w:line="200" w:lineRule="exact"/>
      </w:pPr>
    </w:p>
    <w:p w14:paraId="2CE15075" w14:textId="77777777" w:rsidR="0044778E" w:rsidRDefault="0044778E">
      <w:pPr>
        <w:spacing w:line="200" w:lineRule="exact"/>
      </w:pPr>
    </w:p>
    <w:p w14:paraId="5AD851F9" w14:textId="77777777" w:rsidR="0044778E" w:rsidRDefault="0044778E">
      <w:pPr>
        <w:spacing w:line="200" w:lineRule="exact"/>
      </w:pPr>
    </w:p>
    <w:p w14:paraId="37CDA383" w14:textId="77777777" w:rsidR="0044778E" w:rsidRDefault="0044778E">
      <w:pPr>
        <w:spacing w:before="14" w:line="240" w:lineRule="exact"/>
        <w:rPr>
          <w:sz w:val="24"/>
          <w:szCs w:val="24"/>
        </w:rPr>
      </w:pPr>
    </w:p>
    <w:p w14:paraId="67069B33" w14:textId="77777777" w:rsidR="0044778E" w:rsidRDefault="00000000">
      <w:pPr>
        <w:ind w:left="100" w:right="7720"/>
        <w:jc w:val="both"/>
        <w:rPr>
          <w:sz w:val="32"/>
          <w:szCs w:val="32"/>
        </w:rPr>
      </w:pPr>
      <w:r>
        <w:rPr>
          <w:b/>
          <w:sz w:val="32"/>
          <w:szCs w:val="32"/>
        </w:rPr>
        <w:t>Chapter 6</w:t>
      </w:r>
    </w:p>
    <w:p w14:paraId="037CDFBA" w14:textId="77777777" w:rsidR="0044778E" w:rsidRDefault="0044778E">
      <w:pPr>
        <w:spacing w:before="4" w:line="180" w:lineRule="exact"/>
        <w:rPr>
          <w:sz w:val="18"/>
          <w:szCs w:val="18"/>
        </w:rPr>
      </w:pPr>
    </w:p>
    <w:p w14:paraId="689FA122" w14:textId="77777777" w:rsidR="0044778E" w:rsidRDefault="0044778E">
      <w:pPr>
        <w:spacing w:line="200" w:lineRule="exact"/>
      </w:pPr>
    </w:p>
    <w:p w14:paraId="4EF588E4" w14:textId="77777777" w:rsidR="0044778E" w:rsidRDefault="00000000">
      <w:pPr>
        <w:ind w:left="100" w:right="7355"/>
        <w:jc w:val="both"/>
        <w:rPr>
          <w:sz w:val="28"/>
          <w:szCs w:val="28"/>
        </w:rPr>
      </w:pPr>
      <w:r>
        <w:rPr>
          <w:b/>
          <w:sz w:val="28"/>
          <w:szCs w:val="28"/>
        </w:rPr>
        <w:t>Project Design</w:t>
      </w:r>
    </w:p>
    <w:p w14:paraId="3C91701D" w14:textId="77777777" w:rsidR="0044778E" w:rsidRDefault="0044778E">
      <w:pPr>
        <w:spacing w:before="1" w:line="160" w:lineRule="exact"/>
        <w:rPr>
          <w:sz w:val="16"/>
          <w:szCs w:val="16"/>
        </w:rPr>
      </w:pPr>
    </w:p>
    <w:p w14:paraId="3286E7D8" w14:textId="77777777" w:rsidR="0044778E" w:rsidRDefault="0044778E">
      <w:pPr>
        <w:spacing w:line="200" w:lineRule="exact"/>
      </w:pPr>
    </w:p>
    <w:p w14:paraId="7C79251A" w14:textId="77777777" w:rsidR="0044778E" w:rsidRDefault="00000000">
      <w:pPr>
        <w:spacing w:line="360" w:lineRule="auto"/>
        <w:ind w:left="100" w:right="75"/>
        <w:jc w:val="both"/>
        <w:rPr>
          <w:sz w:val="26"/>
          <w:szCs w:val="26"/>
        </w:rPr>
      </w:pPr>
      <w:proofErr w:type="gramStart"/>
      <w:r>
        <w:rPr>
          <w:sz w:val="26"/>
          <w:szCs w:val="26"/>
        </w:rPr>
        <w:t>Nature's  Symphony</w:t>
      </w:r>
      <w:proofErr w:type="gramEnd"/>
      <w:r>
        <w:rPr>
          <w:sz w:val="26"/>
          <w:szCs w:val="26"/>
        </w:rPr>
        <w:t xml:space="preserve">  is  an  ambitious  endeavor  that  aspires  to  harmonize  human understanding  with  the  natural  world  by  predicting  the  behaviors  of  birds  and  the flowering  patterns  of  various  plant  species.  </w:t>
      </w:r>
      <w:proofErr w:type="gramStart"/>
      <w:r>
        <w:rPr>
          <w:sz w:val="26"/>
          <w:szCs w:val="26"/>
        </w:rPr>
        <w:t>The  project</w:t>
      </w:r>
      <w:proofErr w:type="gramEnd"/>
      <w:r>
        <w:rPr>
          <w:sz w:val="26"/>
          <w:szCs w:val="26"/>
        </w:rPr>
        <w:t xml:space="preserve">  arises  from  the  persistent challenge of comprehending these intricate aspects of the natural ecosystem.</w:t>
      </w:r>
    </w:p>
    <w:p w14:paraId="4E915C44" w14:textId="77777777" w:rsidR="0044778E" w:rsidRDefault="0044778E">
      <w:pPr>
        <w:spacing w:before="6" w:line="200" w:lineRule="exact"/>
      </w:pPr>
    </w:p>
    <w:p w14:paraId="398D866D" w14:textId="77777777" w:rsidR="0044778E" w:rsidRDefault="00000000">
      <w:pPr>
        <w:spacing w:line="360" w:lineRule="auto"/>
        <w:ind w:left="100" w:right="75"/>
        <w:jc w:val="both"/>
        <w:rPr>
          <w:sz w:val="26"/>
          <w:szCs w:val="26"/>
        </w:rPr>
        <w:sectPr w:rsidR="0044778E">
          <w:pgSz w:w="11920" w:h="16840"/>
          <w:pgMar w:top="1560" w:right="1320" w:bottom="280" w:left="1340" w:header="720" w:footer="720" w:gutter="0"/>
          <w:cols w:space="720"/>
        </w:sectPr>
      </w:pPr>
      <w:r>
        <w:rPr>
          <w:sz w:val="26"/>
          <w:szCs w:val="26"/>
        </w:rPr>
        <w:t xml:space="preserve">At its core, Nature's Symphony offers a visionary solution – it grants users the power to effortlessly identify diverse species of birds and flowers. Through a seamless fusion </w:t>
      </w:r>
      <w:proofErr w:type="gramStart"/>
      <w:r>
        <w:rPr>
          <w:sz w:val="26"/>
          <w:szCs w:val="26"/>
        </w:rPr>
        <w:t>of  advanced</w:t>
      </w:r>
      <w:proofErr w:type="gramEnd"/>
      <w:r>
        <w:rPr>
          <w:sz w:val="26"/>
          <w:szCs w:val="26"/>
        </w:rPr>
        <w:t xml:space="preserve">  data  analysis  techniques,  artificial  intelligence,  and  the  wisdom  of  a global  community  of  nature  enthusiasts,  this  system  transforms  the  complexities  of nature into an accessible melody.</w:t>
      </w:r>
    </w:p>
    <w:p w14:paraId="056AE8C1" w14:textId="77777777" w:rsidR="0044778E" w:rsidRDefault="00000000">
      <w:pPr>
        <w:spacing w:before="62" w:line="360" w:lineRule="auto"/>
        <w:ind w:left="100" w:right="75"/>
        <w:jc w:val="both"/>
        <w:rPr>
          <w:sz w:val="26"/>
          <w:szCs w:val="26"/>
        </w:rPr>
      </w:pPr>
      <w:r>
        <w:lastRenderedPageBreak/>
        <w:pict w14:anchorId="23625A51">
          <v:group id="_x0000_s1048" style="position:absolute;left:0;text-align:left;margin-left:66.1pt;margin-top:732.7pt;width:496.9pt;height:32.95pt;z-index:-251656704;mso-position-horizontal-relative:page;mso-position-vertical-relative:page" coordorigin="1322,14654" coordsize="9938,659">
            <v:shape id="_x0000_s1055" style="position:absolute;left:1332;top:14664;width:0;height:639" coordorigin="1332,14664" coordsize="0,639" path="m1332,14664r,639e" filled="f" strokeweight=".5pt">
              <v:path arrowok="t"/>
            </v:shape>
            <v:shape id="_x0000_s1054" style="position:absolute;left:2178;top:14664;width:0;height:639" coordorigin="2178,14664" coordsize="0,639" path="m2178,14664r,639e" filled="f" strokeweight=".5pt">
              <v:path arrowok="t"/>
            </v:shape>
            <v:shape id="_x0000_s1053" style="position:absolute;left:4446;top:14664;width:0;height:639" coordorigin="4446,14664" coordsize="0,639" path="m4446,14664r,639e" filled="f" strokeweight=".5pt">
              <v:path arrowok="t"/>
            </v:shape>
            <v:shape id="_x0000_s1052" style="position:absolute;left:7139;top:14664;width:0;height:639" coordorigin="7139,14664" coordsize="0,639" path="m7139,14664r,639e" filled="f" strokeweight=".5pt">
              <v:path arrowok="t"/>
            </v:shape>
            <v:shape id="_x0000_s1051" style="position:absolute;left:11250;top:14664;width:0;height:639" coordorigin="11250,14664" coordsize="0,639" path="m11250,14664r,639e" filled="f" strokeweight=".5pt">
              <v:path arrowok="t"/>
            </v:shape>
            <v:shape id="_x0000_s1050" style="position:absolute;left:1327;top:14659;width:9928;height:0" coordorigin="1327,14659" coordsize="9928,0" path="m1327,14659r9928,e" filled="f" strokeweight=".5pt">
              <v:path arrowok="t"/>
            </v:shape>
            <v:shape id="_x0000_s1049" style="position:absolute;left:1327;top:15308;width:9928;height:0" coordorigin="1327,15308" coordsize="9928,0" path="m1327,15308r9928,e" filled="f" strokeweight=".5pt">
              <v:path arrowok="t"/>
            </v:shape>
            <w10:wrap anchorx="page" anchory="page"/>
          </v:group>
        </w:pict>
      </w:r>
      <w:r>
        <w:rPr>
          <w:sz w:val="26"/>
          <w:szCs w:val="26"/>
        </w:rPr>
        <w:t xml:space="preserve">Its user-friendly interface acts as a window to the natural world, allowing individuals </w:t>
      </w:r>
      <w:proofErr w:type="gramStart"/>
      <w:r>
        <w:rPr>
          <w:sz w:val="26"/>
          <w:szCs w:val="26"/>
        </w:rPr>
        <w:t>to  discern</w:t>
      </w:r>
      <w:proofErr w:type="gramEnd"/>
      <w:r>
        <w:rPr>
          <w:sz w:val="26"/>
          <w:szCs w:val="26"/>
        </w:rPr>
        <w:t xml:space="preserve">  birds  by  their  songs,  plumage,  and  behaviors.  </w:t>
      </w:r>
      <w:proofErr w:type="gramStart"/>
      <w:r>
        <w:rPr>
          <w:sz w:val="26"/>
          <w:szCs w:val="26"/>
        </w:rPr>
        <w:t>Likewise,  it</w:t>
      </w:r>
      <w:proofErr w:type="gramEnd"/>
      <w:r>
        <w:rPr>
          <w:sz w:val="26"/>
          <w:szCs w:val="26"/>
        </w:rPr>
        <w:t xml:space="preserve">  unveils  the intricate  life  cycles  and  attributes  of  various  flowers  with  a  mere  glance  through  a mobile  device.  </w:t>
      </w:r>
      <w:proofErr w:type="gramStart"/>
      <w:r>
        <w:rPr>
          <w:sz w:val="26"/>
          <w:szCs w:val="26"/>
        </w:rPr>
        <w:t>The  project</w:t>
      </w:r>
      <w:proofErr w:type="gramEnd"/>
      <w:r>
        <w:rPr>
          <w:sz w:val="26"/>
          <w:szCs w:val="26"/>
        </w:rPr>
        <w:t xml:space="preserve">  emerges  as  a  conduit  to  forge  a  profound  connection between humanity and the environment.</w:t>
      </w:r>
    </w:p>
    <w:p w14:paraId="716FEFD4" w14:textId="77777777" w:rsidR="0044778E" w:rsidRDefault="0044778E">
      <w:pPr>
        <w:spacing w:before="6" w:line="200" w:lineRule="exact"/>
      </w:pPr>
    </w:p>
    <w:p w14:paraId="6E508F4D" w14:textId="77777777" w:rsidR="0044778E" w:rsidRDefault="00000000">
      <w:pPr>
        <w:spacing w:line="360" w:lineRule="auto"/>
        <w:ind w:left="100" w:right="75"/>
        <w:jc w:val="both"/>
        <w:rPr>
          <w:sz w:val="26"/>
          <w:szCs w:val="26"/>
        </w:rPr>
      </w:pPr>
      <w:proofErr w:type="gramStart"/>
      <w:r>
        <w:rPr>
          <w:sz w:val="26"/>
          <w:szCs w:val="26"/>
        </w:rPr>
        <w:t>Yet,  Nature's</w:t>
      </w:r>
      <w:proofErr w:type="gramEnd"/>
      <w:r>
        <w:rPr>
          <w:sz w:val="26"/>
          <w:szCs w:val="26"/>
        </w:rPr>
        <w:t xml:space="preserve">  Symphony  is  more  than  a  tool  for  identification;  it  is  a  wellspring  of knowledge. It shares in-depth information about bird species, their migration patterns, </w:t>
      </w:r>
      <w:proofErr w:type="gramStart"/>
      <w:r>
        <w:rPr>
          <w:sz w:val="26"/>
          <w:szCs w:val="26"/>
        </w:rPr>
        <w:t>and  the</w:t>
      </w:r>
      <w:proofErr w:type="gramEnd"/>
      <w:r>
        <w:rPr>
          <w:sz w:val="26"/>
          <w:szCs w:val="26"/>
        </w:rPr>
        <w:t xml:space="preserve">  ecological  significance  of  flora.  </w:t>
      </w:r>
      <w:proofErr w:type="gramStart"/>
      <w:r>
        <w:rPr>
          <w:sz w:val="26"/>
          <w:szCs w:val="26"/>
        </w:rPr>
        <w:t>It  acts</w:t>
      </w:r>
      <w:proofErr w:type="gramEnd"/>
      <w:r>
        <w:rPr>
          <w:sz w:val="26"/>
          <w:szCs w:val="26"/>
        </w:rPr>
        <w:t xml:space="preserve">  as  a  beacon  for  environmental awareness, nurturing a sense of responsibility and stewardship among its users.</w:t>
      </w:r>
    </w:p>
    <w:p w14:paraId="23965D68" w14:textId="77777777" w:rsidR="0044778E" w:rsidRDefault="0044778E">
      <w:pPr>
        <w:spacing w:before="6" w:line="200" w:lineRule="exact"/>
      </w:pPr>
    </w:p>
    <w:p w14:paraId="5A8A2FED" w14:textId="77777777" w:rsidR="0044778E" w:rsidRDefault="00000000">
      <w:pPr>
        <w:spacing w:line="360" w:lineRule="auto"/>
        <w:ind w:left="100" w:right="75"/>
        <w:jc w:val="both"/>
        <w:rPr>
          <w:sz w:val="26"/>
          <w:szCs w:val="26"/>
        </w:rPr>
      </w:pPr>
      <w:proofErr w:type="gramStart"/>
      <w:r>
        <w:rPr>
          <w:sz w:val="26"/>
          <w:szCs w:val="26"/>
        </w:rPr>
        <w:t>The  project</w:t>
      </w:r>
      <w:proofErr w:type="gramEnd"/>
      <w:r>
        <w:rPr>
          <w:sz w:val="26"/>
          <w:szCs w:val="26"/>
        </w:rPr>
        <w:t xml:space="preserve">  doesn't  operate  in  isolation  but  thrives  on  community  participation. Citizen scientists, nature enthusiasts, and researchers can collaborate to enhance the system's knowledge base, creating a living encyclopedia of the natural world.</w:t>
      </w:r>
    </w:p>
    <w:p w14:paraId="025D8C70" w14:textId="77777777" w:rsidR="0044778E" w:rsidRDefault="0044778E">
      <w:pPr>
        <w:spacing w:before="6" w:line="200" w:lineRule="exact"/>
      </w:pPr>
    </w:p>
    <w:p w14:paraId="59E16965" w14:textId="77777777" w:rsidR="0044778E" w:rsidRDefault="00000000">
      <w:pPr>
        <w:spacing w:line="360" w:lineRule="auto"/>
        <w:ind w:left="100" w:right="75"/>
        <w:jc w:val="both"/>
        <w:rPr>
          <w:sz w:val="26"/>
          <w:szCs w:val="26"/>
        </w:rPr>
      </w:pPr>
      <w:r>
        <w:rPr>
          <w:sz w:val="26"/>
          <w:szCs w:val="26"/>
        </w:rPr>
        <w:t xml:space="preserve">As   Nature's   Symphony   </w:t>
      </w:r>
      <w:proofErr w:type="gramStart"/>
      <w:r>
        <w:rPr>
          <w:sz w:val="26"/>
          <w:szCs w:val="26"/>
        </w:rPr>
        <w:t xml:space="preserve">unfolds,   </w:t>
      </w:r>
      <w:proofErr w:type="gramEnd"/>
      <w:r>
        <w:rPr>
          <w:sz w:val="26"/>
          <w:szCs w:val="26"/>
        </w:rPr>
        <w:t>it   weaves   a   tapestry   of   interconnectedness.   It encourages us to listen to the rhythms of the natural world, learn from its beauty, and cultivate a deeper love for our planet. The project becomes a call to action, reminding us of our collective responsibility to protect and preserve the fragile balance of life on Earth.</w:t>
      </w:r>
    </w:p>
    <w:p w14:paraId="37953730" w14:textId="77777777" w:rsidR="0044778E" w:rsidRDefault="0044778E">
      <w:pPr>
        <w:spacing w:before="6" w:line="200" w:lineRule="exact"/>
      </w:pPr>
    </w:p>
    <w:p w14:paraId="727301B4" w14:textId="77777777" w:rsidR="0044778E" w:rsidRDefault="00000000">
      <w:pPr>
        <w:spacing w:line="360" w:lineRule="auto"/>
        <w:ind w:left="100" w:right="75"/>
        <w:jc w:val="both"/>
        <w:rPr>
          <w:sz w:val="26"/>
          <w:szCs w:val="26"/>
        </w:rPr>
      </w:pPr>
      <w:r>
        <w:rPr>
          <w:sz w:val="26"/>
          <w:szCs w:val="26"/>
        </w:rPr>
        <w:t xml:space="preserve">In essence, Nature's Symphony is more than a project; it's a bridge between the realms </w:t>
      </w:r>
      <w:proofErr w:type="gramStart"/>
      <w:r>
        <w:rPr>
          <w:sz w:val="26"/>
          <w:szCs w:val="26"/>
        </w:rPr>
        <w:t>of  technology</w:t>
      </w:r>
      <w:proofErr w:type="gramEnd"/>
      <w:r>
        <w:rPr>
          <w:sz w:val="26"/>
          <w:szCs w:val="26"/>
        </w:rPr>
        <w:t xml:space="preserve">  and  nature,  forging  an  unbreakable  bond  between  humans  and  the environment.  </w:t>
      </w:r>
      <w:proofErr w:type="gramStart"/>
      <w:r>
        <w:rPr>
          <w:sz w:val="26"/>
          <w:szCs w:val="26"/>
        </w:rPr>
        <w:t>It  invites</w:t>
      </w:r>
      <w:proofErr w:type="gramEnd"/>
      <w:r>
        <w:rPr>
          <w:sz w:val="26"/>
          <w:szCs w:val="26"/>
        </w:rPr>
        <w:t xml:space="preserve">  us  to  tune  in  to  the  symphony  of  nature  and  embrace  the wonders of the natural world.</w:t>
      </w:r>
    </w:p>
    <w:p w14:paraId="41154B5B" w14:textId="77777777" w:rsidR="0044778E" w:rsidRDefault="0044778E">
      <w:pPr>
        <w:spacing w:line="200" w:lineRule="exact"/>
      </w:pPr>
    </w:p>
    <w:p w14:paraId="68F8AA5D" w14:textId="77777777" w:rsidR="0044778E" w:rsidRDefault="0044778E">
      <w:pPr>
        <w:spacing w:line="200" w:lineRule="exact"/>
      </w:pPr>
    </w:p>
    <w:p w14:paraId="26AC967E" w14:textId="77777777" w:rsidR="0044778E" w:rsidRDefault="0044778E">
      <w:pPr>
        <w:spacing w:line="200" w:lineRule="exact"/>
      </w:pPr>
    </w:p>
    <w:p w14:paraId="4616180B" w14:textId="77777777" w:rsidR="0044778E" w:rsidRDefault="0044778E">
      <w:pPr>
        <w:spacing w:before="14" w:line="240" w:lineRule="exact"/>
        <w:rPr>
          <w:sz w:val="24"/>
          <w:szCs w:val="24"/>
        </w:rPr>
      </w:pPr>
    </w:p>
    <w:p w14:paraId="58A547A5" w14:textId="77777777" w:rsidR="0044778E" w:rsidRDefault="00000000">
      <w:pPr>
        <w:ind w:left="100" w:right="7720"/>
        <w:jc w:val="both"/>
        <w:rPr>
          <w:sz w:val="32"/>
          <w:szCs w:val="32"/>
        </w:rPr>
      </w:pPr>
      <w:r>
        <w:rPr>
          <w:b/>
          <w:sz w:val="32"/>
          <w:szCs w:val="32"/>
        </w:rPr>
        <w:t>Chapter 7</w:t>
      </w:r>
    </w:p>
    <w:p w14:paraId="57BA6320" w14:textId="77777777" w:rsidR="0044778E" w:rsidRDefault="0044778E">
      <w:pPr>
        <w:spacing w:before="4" w:line="180" w:lineRule="exact"/>
        <w:rPr>
          <w:sz w:val="18"/>
          <w:szCs w:val="18"/>
        </w:rPr>
      </w:pPr>
    </w:p>
    <w:p w14:paraId="2479A8D4" w14:textId="77777777" w:rsidR="0044778E" w:rsidRDefault="0044778E">
      <w:pPr>
        <w:spacing w:line="200" w:lineRule="exact"/>
      </w:pPr>
    </w:p>
    <w:p w14:paraId="6A4E9D90" w14:textId="77777777" w:rsidR="0044778E" w:rsidRDefault="00000000">
      <w:pPr>
        <w:ind w:left="100" w:right="6841"/>
        <w:jc w:val="both"/>
        <w:rPr>
          <w:sz w:val="28"/>
          <w:szCs w:val="28"/>
        </w:rPr>
      </w:pPr>
      <w:r>
        <w:rPr>
          <w:b/>
          <w:sz w:val="28"/>
          <w:szCs w:val="28"/>
        </w:rPr>
        <w:t>Project Scheduling</w:t>
      </w:r>
    </w:p>
    <w:p w14:paraId="64FF8144" w14:textId="77777777" w:rsidR="0044778E" w:rsidRDefault="0044778E">
      <w:pPr>
        <w:spacing w:before="6" w:line="140" w:lineRule="exact"/>
        <w:rPr>
          <w:sz w:val="15"/>
          <w:szCs w:val="15"/>
        </w:rPr>
      </w:pPr>
    </w:p>
    <w:p w14:paraId="390EF362" w14:textId="77777777" w:rsidR="0044778E" w:rsidRDefault="0044778E">
      <w:pPr>
        <w:spacing w:line="200" w:lineRule="exact"/>
      </w:pPr>
    </w:p>
    <w:p w14:paraId="0D9BBCBD" w14:textId="77777777" w:rsidR="0044778E" w:rsidRDefault="00000000">
      <w:pPr>
        <w:ind w:left="100" w:right="5787"/>
        <w:jc w:val="both"/>
        <w:rPr>
          <w:rFonts w:ascii="Calibri" w:eastAsia="Calibri" w:hAnsi="Calibri" w:cs="Calibri"/>
          <w:sz w:val="28"/>
          <w:szCs w:val="28"/>
        </w:rPr>
      </w:pPr>
      <w:r>
        <w:rPr>
          <w:rFonts w:ascii="Calibri" w:eastAsia="Calibri" w:hAnsi="Calibri" w:cs="Calibri"/>
          <w:b/>
          <w:sz w:val="28"/>
          <w:szCs w:val="28"/>
          <w:u w:val="single" w:color="000000"/>
        </w:rPr>
        <w:t>Project Scheduling Template</w:t>
      </w:r>
    </w:p>
    <w:p w14:paraId="2AA452BD" w14:textId="77777777" w:rsidR="0044778E" w:rsidRDefault="0044778E">
      <w:pPr>
        <w:spacing w:before="5" w:line="160" w:lineRule="exact"/>
        <w:rPr>
          <w:sz w:val="17"/>
          <w:szCs w:val="17"/>
        </w:rPr>
      </w:pPr>
    </w:p>
    <w:p w14:paraId="7D06D959" w14:textId="77777777" w:rsidR="0044778E" w:rsidRDefault="0044778E">
      <w:pPr>
        <w:spacing w:line="200" w:lineRule="exact"/>
      </w:pPr>
    </w:p>
    <w:p w14:paraId="0ACD307C" w14:textId="77777777" w:rsidR="0044778E" w:rsidRDefault="00000000">
      <w:pPr>
        <w:spacing w:before="7"/>
        <w:ind w:left="100"/>
        <w:rPr>
          <w:rFonts w:ascii="Calibri" w:eastAsia="Calibri" w:hAnsi="Calibri" w:cs="Calibri"/>
          <w:sz w:val="24"/>
          <w:szCs w:val="24"/>
        </w:rPr>
        <w:sectPr w:rsidR="0044778E">
          <w:pgSz w:w="11920" w:h="16840"/>
          <w:pgMar w:top="1360" w:right="1320" w:bottom="280" w:left="1340" w:header="720" w:footer="720" w:gutter="0"/>
          <w:cols w:space="720"/>
        </w:sectPr>
      </w:pPr>
      <w:r>
        <w:rPr>
          <w:rFonts w:ascii="Calibri" w:eastAsia="Calibri" w:hAnsi="Calibri" w:cs="Calibri"/>
          <w:b/>
          <w:sz w:val="24"/>
          <w:szCs w:val="24"/>
        </w:rPr>
        <w:t>Sr. No    Group Member             Time duration                        Work to be done</w:t>
      </w:r>
    </w:p>
    <w:p w14:paraId="7CC9AFFA" w14:textId="77777777" w:rsidR="0044778E" w:rsidRDefault="0044778E">
      <w:pPr>
        <w:spacing w:before="3" w:line="160" w:lineRule="exact"/>
        <w:rPr>
          <w:sz w:val="17"/>
          <w:szCs w:val="17"/>
        </w:rPr>
      </w:pPr>
    </w:p>
    <w:p w14:paraId="60710D18" w14:textId="77777777" w:rsidR="0044778E" w:rsidRDefault="0044778E">
      <w:pPr>
        <w:spacing w:line="200" w:lineRule="exact"/>
      </w:pPr>
    </w:p>
    <w:p w14:paraId="6C10348C" w14:textId="77777777" w:rsidR="0044778E" w:rsidRDefault="0044778E">
      <w:pPr>
        <w:spacing w:line="200" w:lineRule="exact"/>
      </w:pPr>
    </w:p>
    <w:p w14:paraId="44BCCF1A" w14:textId="77777777" w:rsidR="0044778E" w:rsidRDefault="0044778E">
      <w:pPr>
        <w:spacing w:line="200" w:lineRule="exact"/>
      </w:pPr>
    </w:p>
    <w:p w14:paraId="1A61F62F" w14:textId="77777777" w:rsidR="0044778E" w:rsidRDefault="0044778E">
      <w:pPr>
        <w:spacing w:line="200" w:lineRule="exact"/>
      </w:pPr>
    </w:p>
    <w:p w14:paraId="3B2E2578" w14:textId="77777777" w:rsidR="0044778E" w:rsidRDefault="0044778E">
      <w:pPr>
        <w:spacing w:line="200" w:lineRule="exact"/>
      </w:pPr>
    </w:p>
    <w:p w14:paraId="74602F80" w14:textId="77777777" w:rsidR="0044778E" w:rsidRDefault="0044778E">
      <w:pPr>
        <w:spacing w:line="200" w:lineRule="exact"/>
      </w:pPr>
    </w:p>
    <w:p w14:paraId="290B4992" w14:textId="77777777" w:rsidR="0044778E" w:rsidRDefault="0044778E">
      <w:pPr>
        <w:spacing w:line="200" w:lineRule="exact"/>
      </w:pPr>
    </w:p>
    <w:p w14:paraId="31123A7C" w14:textId="77777777" w:rsidR="0044778E" w:rsidRDefault="0044778E">
      <w:pPr>
        <w:spacing w:line="200" w:lineRule="exact"/>
      </w:pPr>
    </w:p>
    <w:p w14:paraId="235A75B9" w14:textId="77777777" w:rsidR="0044778E" w:rsidRDefault="00000000">
      <w:pPr>
        <w:ind w:left="100" w:right="-62"/>
        <w:rPr>
          <w:rFonts w:ascii="Calibri" w:eastAsia="Calibri" w:hAnsi="Calibri" w:cs="Calibri"/>
          <w:sz w:val="28"/>
          <w:szCs w:val="28"/>
        </w:rPr>
      </w:pPr>
      <w:r>
        <w:rPr>
          <w:rFonts w:ascii="Calibri" w:eastAsia="Calibri" w:hAnsi="Calibri" w:cs="Calibri"/>
          <w:b/>
          <w:sz w:val="28"/>
          <w:szCs w:val="28"/>
          <w:u w:val="single" w:color="000000"/>
        </w:rPr>
        <w:t>1</w:t>
      </w:r>
      <w:r>
        <w:rPr>
          <w:rFonts w:ascii="Calibri" w:eastAsia="Calibri" w:hAnsi="Calibri" w:cs="Calibri"/>
          <w:b/>
          <w:sz w:val="28"/>
          <w:szCs w:val="28"/>
        </w:rPr>
        <w:t xml:space="preserve">           Sanchit Patil</w:t>
      </w:r>
    </w:p>
    <w:p w14:paraId="60630968" w14:textId="77777777" w:rsidR="0044778E" w:rsidRDefault="00000000">
      <w:pPr>
        <w:spacing w:line="200" w:lineRule="exact"/>
      </w:pPr>
      <w:r>
        <w:br w:type="column"/>
      </w:r>
    </w:p>
    <w:p w14:paraId="526CB465" w14:textId="77777777" w:rsidR="0044778E" w:rsidRDefault="0044778E">
      <w:pPr>
        <w:spacing w:line="200" w:lineRule="exact"/>
      </w:pPr>
    </w:p>
    <w:p w14:paraId="2F5169D3" w14:textId="77777777" w:rsidR="0044778E" w:rsidRDefault="0044778E">
      <w:pPr>
        <w:spacing w:before="9" w:line="280" w:lineRule="exact"/>
        <w:rPr>
          <w:sz w:val="28"/>
          <w:szCs w:val="28"/>
        </w:rPr>
      </w:pPr>
    </w:p>
    <w:p w14:paraId="6155830A" w14:textId="77777777" w:rsidR="0044778E" w:rsidRDefault="00000000">
      <w:pPr>
        <w:rPr>
          <w:rFonts w:ascii="Calibri" w:eastAsia="Calibri" w:hAnsi="Calibri" w:cs="Calibri"/>
          <w:sz w:val="28"/>
          <w:szCs w:val="28"/>
        </w:rPr>
      </w:pPr>
      <w:r>
        <w:rPr>
          <w:rFonts w:ascii="Calibri" w:eastAsia="Calibri" w:hAnsi="Calibri" w:cs="Calibri"/>
          <w:sz w:val="28"/>
          <w:szCs w:val="28"/>
        </w:rPr>
        <w:t>1</w:t>
      </w:r>
      <w:proofErr w:type="spellStart"/>
      <w:proofErr w:type="gramStart"/>
      <w:r>
        <w:rPr>
          <w:rFonts w:ascii="Calibri" w:eastAsia="Calibri" w:hAnsi="Calibri" w:cs="Calibri"/>
          <w:position w:val="8"/>
          <w:sz w:val="18"/>
          <w:szCs w:val="18"/>
        </w:rPr>
        <w:t>st</w:t>
      </w:r>
      <w:proofErr w:type="spellEnd"/>
      <w:r>
        <w:rPr>
          <w:rFonts w:ascii="Calibri" w:eastAsia="Calibri" w:hAnsi="Calibri" w:cs="Calibri"/>
          <w:position w:val="8"/>
          <w:sz w:val="18"/>
          <w:szCs w:val="18"/>
        </w:rPr>
        <w:t xml:space="preserve">  </w:t>
      </w:r>
      <w:r>
        <w:rPr>
          <w:rFonts w:ascii="Calibri" w:eastAsia="Calibri" w:hAnsi="Calibri" w:cs="Calibri"/>
          <w:sz w:val="28"/>
          <w:szCs w:val="28"/>
        </w:rPr>
        <w:t>week</w:t>
      </w:r>
      <w:proofErr w:type="gramEnd"/>
      <w:r>
        <w:rPr>
          <w:rFonts w:ascii="Calibri" w:eastAsia="Calibri" w:hAnsi="Calibri" w:cs="Calibri"/>
          <w:sz w:val="28"/>
          <w:szCs w:val="28"/>
        </w:rPr>
        <w:t xml:space="preserve"> of July</w:t>
      </w:r>
    </w:p>
    <w:p w14:paraId="28910A19" w14:textId="77777777" w:rsidR="0044778E" w:rsidRDefault="0044778E">
      <w:pPr>
        <w:spacing w:before="6" w:line="120" w:lineRule="exact"/>
        <w:rPr>
          <w:sz w:val="12"/>
          <w:szCs w:val="12"/>
        </w:rPr>
      </w:pPr>
    </w:p>
    <w:p w14:paraId="5F3D3766" w14:textId="77777777" w:rsidR="0044778E" w:rsidRDefault="0044778E">
      <w:pPr>
        <w:spacing w:line="200" w:lineRule="exact"/>
      </w:pPr>
    </w:p>
    <w:p w14:paraId="4A83277C" w14:textId="77777777" w:rsidR="0044778E" w:rsidRDefault="0044778E">
      <w:pPr>
        <w:spacing w:line="200" w:lineRule="exact"/>
      </w:pPr>
    </w:p>
    <w:p w14:paraId="248E9B50" w14:textId="77777777" w:rsidR="0044778E" w:rsidRDefault="0044778E">
      <w:pPr>
        <w:spacing w:line="200" w:lineRule="exact"/>
      </w:pPr>
    </w:p>
    <w:p w14:paraId="0DE908AF" w14:textId="77777777" w:rsidR="0044778E" w:rsidRDefault="0044778E">
      <w:pPr>
        <w:spacing w:line="200" w:lineRule="exact"/>
      </w:pPr>
    </w:p>
    <w:p w14:paraId="3FFED307" w14:textId="77777777" w:rsidR="0044778E" w:rsidRDefault="0044778E">
      <w:pPr>
        <w:spacing w:line="200" w:lineRule="exact"/>
      </w:pPr>
    </w:p>
    <w:p w14:paraId="2DF288E3" w14:textId="77777777" w:rsidR="0044778E" w:rsidRDefault="0044778E">
      <w:pPr>
        <w:spacing w:line="200" w:lineRule="exact"/>
      </w:pPr>
    </w:p>
    <w:p w14:paraId="4C7A4208" w14:textId="77777777" w:rsidR="0044778E" w:rsidRDefault="0044778E">
      <w:pPr>
        <w:spacing w:line="200" w:lineRule="exact"/>
      </w:pPr>
    </w:p>
    <w:p w14:paraId="09441762" w14:textId="77777777" w:rsidR="0044778E" w:rsidRDefault="0044778E">
      <w:pPr>
        <w:spacing w:line="200" w:lineRule="exact"/>
      </w:pPr>
    </w:p>
    <w:p w14:paraId="1441C25A" w14:textId="77777777" w:rsidR="0044778E" w:rsidRDefault="00000000">
      <w:pPr>
        <w:ind w:right="-63"/>
        <w:rPr>
          <w:rFonts w:ascii="Calibri" w:eastAsia="Calibri" w:hAnsi="Calibri" w:cs="Calibri"/>
          <w:sz w:val="28"/>
          <w:szCs w:val="28"/>
        </w:rPr>
      </w:pPr>
      <w:r>
        <w:rPr>
          <w:rFonts w:ascii="Calibri" w:eastAsia="Calibri" w:hAnsi="Calibri" w:cs="Calibri"/>
          <w:position w:val="8"/>
          <w:sz w:val="18"/>
          <w:szCs w:val="18"/>
        </w:rPr>
        <w:t xml:space="preserve">1st   </w:t>
      </w:r>
      <w:r>
        <w:rPr>
          <w:rFonts w:ascii="Calibri" w:eastAsia="Calibri" w:hAnsi="Calibri" w:cs="Calibri"/>
          <w:sz w:val="28"/>
          <w:szCs w:val="28"/>
        </w:rPr>
        <w:t>week of August</w:t>
      </w:r>
    </w:p>
    <w:p w14:paraId="39C9AF91" w14:textId="77777777" w:rsidR="0044778E" w:rsidRDefault="00000000">
      <w:pPr>
        <w:spacing w:before="67" w:line="360" w:lineRule="auto"/>
        <w:ind w:right="60"/>
        <w:jc w:val="both"/>
        <w:rPr>
          <w:rFonts w:ascii="Calibri" w:eastAsia="Calibri" w:hAnsi="Calibri" w:cs="Calibri"/>
          <w:sz w:val="24"/>
          <w:szCs w:val="24"/>
        </w:rPr>
      </w:pPr>
      <w:r>
        <w:br w:type="column"/>
      </w:r>
      <w:r>
        <w:rPr>
          <w:rFonts w:ascii="Calibri" w:eastAsia="Calibri" w:hAnsi="Calibri" w:cs="Calibri"/>
          <w:sz w:val="24"/>
          <w:szCs w:val="24"/>
        </w:rPr>
        <w:t>Implementing 1</w:t>
      </w:r>
      <w:proofErr w:type="spellStart"/>
      <w:proofErr w:type="gramStart"/>
      <w:r>
        <w:rPr>
          <w:rFonts w:ascii="Calibri" w:eastAsia="Calibri" w:hAnsi="Calibri" w:cs="Calibri"/>
          <w:position w:val="7"/>
          <w:sz w:val="16"/>
          <w:szCs w:val="16"/>
        </w:rPr>
        <w:t>st</w:t>
      </w:r>
      <w:proofErr w:type="spellEnd"/>
      <w:r>
        <w:rPr>
          <w:rFonts w:ascii="Calibri" w:eastAsia="Calibri" w:hAnsi="Calibri" w:cs="Calibri"/>
          <w:position w:val="7"/>
          <w:sz w:val="16"/>
          <w:szCs w:val="16"/>
        </w:rPr>
        <w:t xml:space="preserve">  </w:t>
      </w:r>
      <w:r>
        <w:rPr>
          <w:rFonts w:ascii="Calibri" w:eastAsia="Calibri" w:hAnsi="Calibri" w:cs="Calibri"/>
          <w:sz w:val="24"/>
          <w:szCs w:val="24"/>
        </w:rPr>
        <w:t>module</w:t>
      </w:r>
      <w:proofErr w:type="gramEnd"/>
      <w:r>
        <w:rPr>
          <w:rFonts w:ascii="Calibri" w:eastAsia="Calibri" w:hAnsi="Calibri" w:cs="Calibri"/>
          <w:sz w:val="24"/>
          <w:szCs w:val="24"/>
        </w:rPr>
        <w:t>/ functionality (</w:t>
      </w:r>
      <w:r>
        <w:rPr>
          <w:rFonts w:ascii="Calibri" w:eastAsia="Calibri" w:hAnsi="Calibri" w:cs="Calibri"/>
          <w:i/>
          <w:sz w:val="24"/>
          <w:szCs w:val="24"/>
        </w:rPr>
        <w:t>mention     the     name     of     module/ functionality    at    the    place    of    1</w:t>
      </w:r>
      <w:proofErr w:type="spellStart"/>
      <w:r>
        <w:rPr>
          <w:rFonts w:ascii="Calibri" w:eastAsia="Calibri" w:hAnsi="Calibri" w:cs="Calibri"/>
          <w:i/>
          <w:position w:val="7"/>
          <w:sz w:val="16"/>
          <w:szCs w:val="16"/>
        </w:rPr>
        <w:t>st</w:t>
      </w:r>
      <w:proofErr w:type="spellEnd"/>
      <w:r>
        <w:rPr>
          <w:rFonts w:ascii="Calibri" w:eastAsia="Calibri" w:hAnsi="Calibri" w:cs="Calibri"/>
          <w:i/>
          <w:position w:val="7"/>
          <w:sz w:val="16"/>
          <w:szCs w:val="16"/>
        </w:rPr>
        <w:t xml:space="preserve"> </w:t>
      </w:r>
      <w:r>
        <w:rPr>
          <w:rFonts w:ascii="Calibri" w:eastAsia="Calibri" w:hAnsi="Calibri" w:cs="Calibri"/>
          <w:i/>
          <w:sz w:val="24"/>
          <w:szCs w:val="24"/>
        </w:rPr>
        <w:t>module/functionality</w:t>
      </w:r>
      <w:r>
        <w:rPr>
          <w:rFonts w:ascii="Calibri" w:eastAsia="Calibri" w:hAnsi="Calibri" w:cs="Calibri"/>
          <w:sz w:val="24"/>
          <w:szCs w:val="24"/>
        </w:rPr>
        <w:t>)</w:t>
      </w:r>
    </w:p>
    <w:p w14:paraId="09612259" w14:textId="77777777" w:rsidR="0044778E" w:rsidRDefault="0044778E">
      <w:pPr>
        <w:spacing w:before="16" w:line="220" w:lineRule="exact"/>
        <w:rPr>
          <w:sz w:val="22"/>
          <w:szCs w:val="22"/>
        </w:rPr>
      </w:pPr>
    </w:p>
    <w:p w14:paraId="6E6F6D8C" w14:textId="77777777" w:rsidR="0044778E" w:rsidRDefault="00000000">
      <w:pPr>
        <w:ind w:right="2165"/>
        <w:jc w:val="both"/>
        <w:rPr>
          <w:rFonts w:ascii="Calibri" w:eastAsia="Calibri" w:hAnsi="Calibri" w:cs="Calibri"/>
          <w:sz w:val="24"/>
          <w:szCs w:val="24"/>
        </w:rPr>
      </w:pPr>
      <w:r>
        <w:rPr>
          <w:rFonts w:ascii="Calibri" w:eastAsia="Calibri" w:hAnsi="Calibri" w:cs="Calibri"/>
          <w:sz w:val="24"/>
          <w:szCs w:val="24"/>
        </w:rPr>
        <w:t>Testing 1</w:t>
      </w:r>
      <w:proofErr w:type="spellStart"/>
      <w:proofErr w:type="gramStart"/>
      <w:r>
        <w:rPr>
          <w:rFonts w:ascii="Calibri" w:eastAsia="Calibri" w:hAnsi="Calibri" w:cs="Calibri"/>
          <w:position w:val="7"/>
          <w:sz w:val="16"/>
          <w:szCs w:val="16"/>
        </w:rPr>
        <w:t>st</w:t>
      </w:r>
      <w:proofErr w:type="spellEnd"/>
      <w:r>
        <w:rPr>
          <w:rFonts w:ascii="Calibri" w:eastAsia="Calibri" w:hAnsi="Calibri" w:cs="Calibri"/>
          <w:position w:val="7"/>
          <w:sz w:val="16"/>
          <w:szCs w:val="16"/>
        </w:rPr>
        <w:t xml:space="preserve">  </w:t>
      </w:r>
      <w:r>
        <w:rPr>
          <w:rFonts w:ascii="Calibri" w:eastAsia="Calibri" w:hAnsi="Calibri" w:cs="Calibri"/>
          <w:sz w:val="24"/>
          <w:szCs w:val="24"/>
        </w:rPr>
        <w:t>module</w:t>
      </w:r>
      <w:proofErr w:type="gramEnd"/>
    </w:p>
    <w:p w14:paraId="43CA7D0F" w14:textId="77777777" w:rsidR="0044778E" w:rsidRDefault="0044778E">
      <w:pPr>
        <w:spacing w:before="9" w:line="180" w:lineRule="exact"/>
        <w:rPr>
          <w:sz w:val="19"/>
          <w:szCs w:val="19"/>
        </w:rPr>
      </w:pPr>
    </w:p>
    <w:p w14:paraId="4A2C8330" w14:textId="77777777" w:rsidR="0044778E" w:rsidRDefault="00000000">
      <w:pPr>
        <w:spacing w:line="440" w:lineRule="atLeast"/>
        <w:ind w:right="60"/>
        <w:jc w:val="both"/>
        <w:rPr>
          <w:rFonts w:ascii="Calibri" w:eastAsia="Calibri" w:hAnsi="Calibri" w:cs="Calibri"/>
          <w:sz w:val="24"/>
          <w:szCs w:val="24"/>
        </w:rPr>
        <w:sectPr w:rsidR="0044778E">
          <w:pgSz w:w="11920" w:h="16840"/>
          <w:pgMar w:top="1360" w:right="660" w:bottom="280" w:left="1340" w:header="720" w:footer="720" w:gutter="0"/>
          <w:cols w:num="3" w:space="720" w:equalWidth="0">
            <w:col w:w="2386" w:space="828"/>
            <w:col w:w="2106" w:space="587"/>
            <w:col w:w="4013"/>
          </w:cols>
        </w:sectPr>
      </w:pPr>
      <w:r>
        <w:rPr>
          <w:rFonts w:ascii="Calibri" w:eastAsia="Calibri" w:hAnsi="Calibri" w:cs="Calibri"/>
          <w:sz w:val="24"/>
          <w:szCs w:val="24"/>
        </w:rPr>
        <w:t>(</w:t>
      </w:r>
      <w:r>
        <w:rPr>
          <w:rFonts w:ascii="Calibri" w:eastAsia="Calibri" w:hAnsi="Calibri" w:cs="Calibri"/>
          <w:i/>
          <w:sz w:val="24"/>
          <w:szCs w:val="24"/>
        </w:rPr>
        <w:t>mention     the     name     of     module/ functionality    at    the    place    of    1</w:t>
      </w:r>
      <w:proofErr w:type="spellStart"/>
      <w:r>
        <w:rPr>
          <w:rFonts w:ascii="Calibri" w:eastAsia="Calibri" w:hAnsi="Calibri" w:cs="Calibri"/>
          <w:i/>
          <w:position w:val="7"/>
          <w:sz w:val="16"/>
          <w:szCs w:val="16"/>
        </w:rPr>
        <w:t>st</w:t>
      </w:r>
      <w:proofErr w:type="spellEnd"/>
      <w:r>
        <w:rPr>
          <w:rFonts w:ascii="Calibri" w:eastAsia="Calibri" w:hAnsi="Calibri" w:cs="Calibri"/>
          <w:i/>
          <w:position w:val="7"/>
          <w:sz w:val="16"/>
          <w:szCs w:val="16"/>
        </w:rPr>
        <w:t xml:space="preserve"> </w:t>
      </w:r>
      <w:r>
        <w:rPr>
          <w:rFonts w:ascii="Calibri" w:eastAsia="Calibri" w:hAnsi="Calibri" w:cs="Calibri"/>
          <w:i/>
          <w:sz w:val="24"/>
          <w:szCs w:val="24"/>
        </w:rPr>
        <w:t>module/functionality</w:t>
      </w:r>
      <w:r>
        <w:rPr>
          <w:rFonts w:ascii="Calibri" w:eastAsia="Calibri" w:hAnsi="Calibri" w:cs="Calibri"/>
          <w:sz w:val="24"/>
          <w:szCs w:val="24"/>
        </w:rPr>
        <w:t>)</w:t>
      </w:r>
    </w:p>
    <w:p w14:paraId="28B1A101" w14:textId="77777777" w:rsidR="0044778E" w:rsidRDefault="0044778E">
      <w:pPr>
        <w:spacing w:before="9" w:line="140" w:lineRule="exact"/>
        <w:rPr>
          <w:sz w:val="14"/>
          <w:szCs w:val="14"/>
        </w:rPr>
      </w:pPr>
    </w:p>
    <w:p w14:paraId="417A71AA" w14:textId="77777777" w:rsidR="0044778E" w:rsidRDefault="0044778E">
      <w:pPr>
        <w:spacing w:line="200" w:lineRule="exact"/>
        <w:sectPr w:rsidR="0044778E">
          <w:type w:val="continuous"/>
          <w:pgSz w:w="11920" w:h="16840"/>
          <w:pgMar w:top="1560" w:right="660" w:bottom="280" w:left="1340" w:header="720" w:footer="720" w:gutter="0"/>
          <w:cols w:space="720"/>
        </w:sectPr>
      </w:pPr>
    </w:p>
    <w:p w14:paraId="1167597B" w14:textId="77777777" w:rsidR="0044778E" w:rsidRDefault="0044778E">
      <w:pPr>
        <w:spacing w:line="200" w:lineRule="exact"/>
      </w:pPr>
    </w:p>
    <w:p w14:paraId="44E08B8A" w14:textId="77777777" w:rsidR="0044778E" w:rsidRDefault="0044778E">
      <w:pPr>
        <w:spacing w:line="200" w:lineRule="exact"/>
      </w:pPr>
    </w:p>
    <w:p w14:paraId="75560E63" w14:textId="77777777" w:rsidR="0044778E" w:rsidRDefault="0044778E">
      <w:pPr>
        <w:spacing w:before="9" w:line="220" w:lineRule="exact"/>
        <w:rPr>
          <w:sz w:val="22"/>
          <w:szCs w:val="22"/>
        </w:rPr>
      </w:pPr>
    </w:p>
    <w:p w14:paraId="0172E354" w14:textId="77777777" w:rsidR="0044778E" w:rsidRDefault="00000000">
      <w:pPr>
        <w:ind w:left="100" w:right="-62"/>
        <w:rPr>
          <w:rFonts w:ascii="Calibri" w:eastAsia="Calibri" w:hAnsi="Calibri" w:cs="Calibri"/>
          <w:sz w:val="24"/>
          <w:szCs w:val="24"/>
        </w:rPr>
      </w:pPr>
      <w:r>
        <w:rPr>
          <w:rFonts w:ascii="Calibri" w:eastAsia="Calibri" w:hAnsi="Calibri" w:cs="Calibri"/>
          <w:b/>
          <w:sz w:val="28"/>
          <w:szCs w:val="28"/>
          <w:u w:val="single" w:color="000000"/>
        </w:rPr>
        <w:t>2</w:t>
      </w:r>
      <w:r>
        <w:rPr>
          <w:rFonts w:ascii="Calibri" w:eastAsia="Calibri" w:hAnsi="Calibri" w:cs="Calibri"/>
          <w:b/>
          <w:sz w:val="28"/>
          <w:szCs w:val="28"/>
        </w:rPr>
        <w:t xml:space="preserve">           Vanshika Salve          </w:t>
      </w:r>
      <w:r>
        <w:rPr>
          <w:rFonts w:ascii="Calibri" w:eastAsia="Calibri" w:hAnsi="Calibri" w:cs="Calibri"/>
          <w:sz w:val="24"/>
          <w:szCs w:val="24"/>
        </w:rPr>
        <w:t>2</w:t>
      </w:r>
      <w:proofErr w:type="spellStart"/>
      <w:proofErr w:type="gramStart"/>
      <w:r>
        <w:rPr>
          <w:rFonts w:ascii="Calibri" w:eastAsia="Calibri" w:hAnsi="Calibri" w:cs="Calibri"/>
          <w:position w:val="7"/>
          <w:sz w:val="16"/>
          <w:szCs w:val="16"/>
        </w:rPr>
        <w:t>nd</w:t>
      </w:r>
      <w:proofErr w:type="spellEnd"/>
      <w:r>
        <w:rPr>
          <w:rFonts w:ascii="Calibri" w:eastAsia="Calibri" w:hAnsi="Calibri" w:cs="Calibri"/>
          <w:position w:val="7"/>
          <w:sz w:val="16"/>
          <w:szCs w:val="16"/>
        </w:rPr>
        <w:t xml:space="preserve">  </w:t>
      </w:r>
      <w:r>
        <w:rPr>
          <w:rFonts w:ascii="Calibri" w:eastAsia="Calibri" w:hAnsi="Calibri" w:cs="Calibri"/>
          <w:sz w:val="24"/>
          <w:szCs w:val="24"/>
        </w:rPr>
        <w:t>week</w:t>
      </w:r>
      <w:proofErr w:type="gramEnd"/>
      <w:r>
        <w:rPr>
          <w:rFonts w:ascii="Calibri" w:eastAsia="Calibri" w:hAnsi="Calibri" w:cs="Calibri"/>
          <w:sz w:val="24"/>
          <w:szCs w:val="24"/>
        </w:rPr>
        <w:t xml:space="preserve"> of August</w:t>
      </w:r>
    </w:p>
    <w:p w14:paraId="2F87CEA1" w14:textId="77777777" w:rsidR="0044778E" w:rsidRDefault="00000000">
      <w:pPr>
        <w:spacing w:before="7" w:line="360" w:lineRule="auto"/>
        <w:ind w:right="60"/>
        <w:jc w:val="both"/>
        <w:rPr>
          <w:rFonts w:ascii="Calibri" w:eastAsia="Calibri" w:hAnsi="Calibri" w:cs="Calibri"/>
          <w:sz w:val="16"/>
          <w:szCs w:val="16"/>
        </w:rPr>
      </w:pPr>
      <w:r>
        <w:br w:type="column"/>
      </w:r>
      <w:r>
        <w:rPr>
          <w:rFonts w:ascii="Calibri" w:eastAsia="Calibri" w:hAnsi="Calibri" w:cs="Calibri"/>
          <w:sz w:val="24"/>
          <w:szCs w:val="24"/>
        </w:rPr>
        <w:t>Implementing            2nd            module/ functionality</w:t>
      </w:r>
      <w:proofErr w:type="gramStart"/>
      <w:r>
        <w:rPr>
          <w:rFonts w:ascii="Calibri" w:eastAsia="Calibri" w:hAnsi="Calibri" w:cs="Calibri"/>
          <w:sz w:val="24"/>
          <w:szCs w:val="24"/>
        </w:rPr>
        <w:t xml:space="preserve">   (</w:t>
      </w:r>
      <w:proofErr w:type="gramEnd"/>
      <w:r>
        <w:rPr>
          <w:rFonts w:ascii="Calibri" w:eastAsia="Calibri" w:hAnsi="Calibri" w:cs="Calibri"/>
          <w:i/>
          <w:sz w:val="24"/>
          <w:szCs w:val="24"/>
        </w:rPr>
        <w:t>mention   the   name   of module/ functionality at the place of 1</w:t>
      </w:r>
      <w:proofErr w:type="spellStart"/>
      <w:r>
        <w:rPr>
          <w:rFonts w:ascii="Calibri" w:eastAsia="Calibri" w:hAnsi="Calibri" w:cs="Calibri"/>
          <w:i/>
          <w:position w:val="7"/>
          <w:sz w:val="16"/>
          <w:szCs w:val="16"/>
        </w:rPr>
        <w:t>st</w:t>
      </w:r>
      <w:proofErr w:type="spellEnd"/>
    </w:p>
    <w:p w14:paraId="080ECA6A" w14:textId="77777777" w:rsidR="0044778E" w:rsidRDefault="00000000">
      <w:pPr>
        <w:spacing w:before="21"/>
        <w:ind w:right="1845"/>
        <w:jc w:val="both"/>
        <w:rPr>
          <w:rFonts w:ascii="Calibri" w:eastAsia="Calibri" w:hAnsi="Calibri" w:cs="Calibri"/>
          <w:sz w:val="24"/>
          <w:szCs w:val="24"/>
        </w:rPr>
        <w:sectPr w:rsidR="0044778E">
          <w:type w:val="continuous"/>
          <w:pgSz w:w="11920" w:h="16840"/>
          <w:pgMar w:top="1560" w:right="660" w:bottom="280" w:left="1340" w:header="720" w:footer="720" w:gutter="0"/>
          <w:cols w:num="2" w:space="720" w:equalWidth="0">
            <w:col w:w="5137" w:space="770"/>
            <w:col w:w="4013"/>
          </w:cols>
        </w:sectPr>
      </w:pPr>
      <w:r>
        <w:rPr>
          <w:rFonts w:ascii="Calibri" w:eastAsia="Calibri" w:hAnsi="Calibri" w:cs="Calibri"/>
          <w:i/>
          <w:sz w:val="24"/>
          <w:szCs w:val="24"/>
        </w:rPr>
        <w:t>module/functionality</w:t>
      </w:r>
      <w:r>
        <w:rPr>
          <w:rFonts w:ascii="Calibri" w:eastAsia="Calibri" w:hAnsi="Calibri" w:cs="Calibri"/>
          <w:sz w:val="24"/>
          <w:szCs w:val="24"/>
        </w:rPr>
        <w:t>)</w:t>
      </w:r>
    </w:p>
    <w:p w14:paraId="3A77EDE8" w14:textId="77777777" w:rsidR="0044778E" w:rsidRDefault="0044778E">
      <w:pPr>
        <w:spacing w:before="8" w:line="140" w:lineRule="exact"/>
        <w:rPr>
          <w:sz w:val="15"/>
          <w:szCs w:val="15"/>
        </w:rPr>
      </w:pPr>
    </w:p>
    <w:p w14:paraId="25EEB19D" w14:textId="77777777" w:rsidR="0044778E" w:rsidRDefault="0044778E">
      <w:pPr>
        <w:spacing w:line="200" w:lineRule="exact"/>
      </w:pPr>
    </w:p>
    <w:p w14:paraId="5120AB67" w14:textId="77777777" w:rsidR="0044778E" w:rsidRDefault="00000000">
      <w:pPr>
        <w:spacing w:line="340" w:lineRule="exact"/>
        <w:ind w:left="100"/>
        <w:rPr>
          <w:rFonts w:ascii="Calibri" w:eastAsia="Calibri" w:hAnsi="Calibri" w:cs="Calibri"/>
          <w:sz w:val="24"/>
          <w:szCs w:val="24"/>
        </w:rPr>
      </w:pPr>
      <w:r>
        <w:rPr>
          <w:rFonts w:ascii="Calibri" w:eastAsia="Calibri" w:hAnsi="Calibri" w:cs="Calibri"/>
          <w:b/>
          <w:sz w:val="28"/>
          <w:szCs w:val="28"/>
        </w:rPr>
        <w:t xml:space="preserve">3.          Khushi </w:t>
      </w:r>
      <w:proofErr w:type="spellStart"/>
      <w:r>
        <w:rPr>
          <w:rFonts w:ascii="Calibri" w:eastAsia="Calibri" w:hAnsi="Calibri" w:cs="Calibri"/>
          <w:b/>
          <w:sz w:val="28"/>
          <w:szCs w:val="28"/>
        </w:rPr>
        <w:t>Chhoker</w:t>
      </w:r>
      <w:proofErr w:type="spellEnd"/>
      <w:r>
        <w:rPr>
          <w:rFonts w:ascii="Calibri" w:eastAsia="Calibri" w:hAnsi="Calibri" w:cs="Calibri"/>
          <w:b/>
          <w:sz w:val="28"/>
          <w:szCs w:val="28"/>
        </w:rPr>
        <w:t xml:space="preserve">       </w:t>
      </w:r>
      <w:r>
        <w:rPr>
          <w:rFonts w:ascii="Calibri" w:eastAsia="Calibri" w:hAnsi="Calibri" w:cs="Calibri"/>
          <w:sz w:val="24"/>
          <w:szCs w:val="24"/>
        </w:rPr>
        <w:t>3</w:t>
      </w:r>
      <w:proofErr w:type="spellStart"/>
      <w:proofErr w:type="gramStart"/>
      <w:r>
        <w:rPr>
          <w:rFonts w:ascii="Calibri" w:eastAsia="Calibri" w:hAnsi="Calibri" w:cs="Calibri"/>
          <w:position w:val="8"/>
          <w:sz w:val="16"/>
          <w:szCs w:val="16"/>
        </w:rPr>
        <w:t>rd</w:t>
      </w:r>
      <w:proofErr w:type="spellEnd"/>
      <w:r>
        <w:rPr>
          <w:rFonts w:ascii="Calibri" w:eastAsia="Calibri" w:hAnsi="Calibri" w:cs="Calibri"/>
          <w:position w:val="8"/>
          <w:sz w:val="16"/>
          <w:szCs w:val="16"/>
        </w:rPr>
        <w:t xml:space="preserve">  </w:t>
      </w:r>
      <w:r>
        <w:rPr>
          <w:rFonts w:ascii="Calibri" w:eastAsia="Calibri" w:hAnsi="Calibri" w:cs="Calibri"/>
          <w:sz w:val="24"/>
          <w:szCs w:val="24"/>
        </w:rPr>
        <w:t>week</w:t>
      </w:r>
      <w:proofErr w:type="gramEnd"/>
      <w:r>
        <w:rPr>
          <w:rFonts w:ascii="Calibri" w:eastAsia="Calibri" w:hAnsi="Calibri" w:cs="Calibri"/>
          <w:sz w:val="24"/>
          <w:szCs w:val="24"/>
        </w:rPr>
        <w:t xml:space="preserve"> of August</w:t>
      </w:r>
    </w:p>
    <w:p w14:paraId="6D5C6050" w14:textId="77777777" w:rsidR="0044778E" w:rsidRDefault="0044778E">
      <w:pPr>
        <w:spacing w:before="5" w:line="160" w:lineRule="exact"/>
        <w:rPr>
          <w:sz w:val="17"/>
          <w:szCs w:val="17"/>
        </w:rPr>
      </w:pPr>
    </w:p>
    <w:p w14:paraId="0BE7CB5C" w14:textId="77777777" w:rsidR="0044778E" w:rsidRDefault="0044778E">
      <w:pPr>
        <w:spacing w:line="200" w:lineRule="exact"/>
        <w:sectPr w:rsidR="0044778E">
          <w:type w:val="continuous"/>
          <w:pgSz w:w="11920" w:h="16840"/>
          <w:pgMar w:top="1560" w:right="660" w:bottom="280" w:left="1340" w:header="720" w:footer="720" w:gutter="0"/>
          <w:cols w:space="720"/>
        </w:sectPr>
      </w:pPr>
    </w:p>
    <w:p w14:paraId="56714A48" w14:textId="77777777" w:rsidR="0044778E" w:rsidRDefault="0044778E">
      <w:pPr>
        <w:spacing w:line="200" w:lineRule="exact"/>
      </w:pPr>
    </w:p>
    <w:p w14:paraId="533B9F65" w14:textId="77777777" w:rsidR="0044778E" w:rsidRDefault="0044778E">
      <w:pPr>
        <w:spacing w:before="6" w:line="240" w:lineRule="exact"/>
        <w:rPr>
          <w:sz w:val="24"/>
          <w:szCs w:val="24"/>
        </w:rPr>
      </w:pPr>
    </w:p>
    <w:p w14:paraId="315ECD78" w14:textId="77777777" w:rsidR="0044778E" w:rsidRDefault="00000000">
      <w:pPr>
        <w:spacing w:line="260" w:lineRule="exact"/>
        <w:ind w:left="3214" w:right="-56"/>
        <w:rPr>
          <w:rFonts w:ascii="Calibri" w:eastAsia="Calibri" w:hAnsi="Calibri" w:cs="Calibri"/>
          <w:sz w:val="24"/>
          <w:szCs w:val="24"/>
        </w:rPr>
      </w:pPr>
      <w:r>
        <w:rPr>
          <w:rFonts w:ascii="Calibri" w:eastAsia="Calibri" w:hAnsi="Calibri" w:cs="Calibri"/>
          <w:position w:val="-2"/>
          <w:sz w:val="24"/>
          <w:szCs w:val="24"/>
        </w:rPr>
        <w:t>By the end of September</w:t>
      </w:r>
    </w:p>
    <w:p w14:paraId="1CFD3E07" w14:textId="77777777" w:rsidR="0044778E" w:rsidRDefault="00000000">
      <w:pPr>
        <w:spacing w:line="240" w:lineRule="exact"/>
        <w:ind w:left="100"/>
        <w:rPr>
          <w:rFonts w:ascii="Calibri" w:eastAsia="Calibri" w:hAnsi="Calibri" w:cs="Calibri"/>
          <w:sz w:val="28"/>
          <w:szCs w:val="28"/>
        </w:rPr>
      </w:pPr>
      <w:r>
        <w:rPr>
          <w:rFonts w:ascii="Calibri" w:eastAsia="Calibri" w:hAnsi="Calibri" w:cs="Calibri"/>
          <w:b/>
          <w:position w:val="1"/>
          <w:sz w:val="28"/>
          <w:szCs w:val="28"/>
          <w:u w:val="single" w:color="000000"/>
        </w:rPr>
        <w:t>4</w:t>
      </w:r>
    </w:p>
    <w:p w14:paraId="3A414652" w14:textId="77777777" w:rsidR="0044778E" w:rsidRDefault="00000000">
      <w:pPr>
        <w:spacing w:line="220" w:lineRule="exact"/>
        <w:ind w:left="3214"/>
        <w:rPr>
          <w:rFonts w:ascii="Calibri" w:eastAsia="Calibri" w:hAnsi="Calibri" w:cs="Calibri"/>
          <w:sz w:val="24"/>
          <w:szCs w:val="24"/>
        </w:rPr>
      </w:pPr>
      <w:r>
        <w:rPr>
          <w:rFonts w:ascii="Calibri" w:eastAsia="Calibri" w:hAnsi="Calibri" w:cs="Calibri"/>
          <w:position w:val="2"/>
          <w:sz w:val="24"/>
          <w:szCs w:val="24"/>
        </w:rPr>
        <w:t>month</w:t>
      </w:r>
    </w:p>
    <w:p w14:paraId="75337EF8" w14:textId="77777777" w:rsidR="0044778E" w:rsidRDefault="00000000">
      <w:pPr>
        <w:spacing w:before="7" w:line="360" w:lineRule="auto"/>
        <w:ind w:right="60"/>
        <w:jc w:val="both"/>
        <w:rPr>
          <w:rFonts w:ascii="Calibri" w:eastAsia="Calibri" w:hAnsi="Calibri" w:cs="Calibri"/>
          <w:sz w:val="16"/>
          <w:szCs w:val="16"/>
        </w:rPr>
      </w:pPr>
      <w:r>
        <w:br w:type="column"/>
      </w:r>
      <w:r>
        <w:rPr>
          <w:rFonts w:ascii="Calibri" w:eastAsia="Calibri" w:hAnsi="Calibri" w:cs="Calibri"/>
          <w:sz w:val="24"/>
          <w:szCs w:val="24"/>
        </w:rPr>
        <w:t>Implementing             3rd             module/ functionality</w:t>
      </w:r>
      <w:proofErr w:type="gramStart"/>
      <w:r>
        <w:rPr>
          <w:rFonts w:ascii="Calibri" w:eastAsia="Calibri" w:hAnsi="Calibri" w:cs="Calibri"/>
          <w:sz w:val="24"/>
          <w:szCs w:val="24"/>
        </w:rPr>
        <w:t xml:space="preserve">   (</w:t>
      </w:r>
      <w:proofErr w:type="gramEnd"/>
      <w:r>
        <w:rPr>
          <w:rFonts w:ascii="Calibri" w:eastAsia="Calibri" w:hAnsi="Calibri" w:cs="Calibri"/>
          <w:i/>
          <w:sz w:val="24"/>
          <w:szCs w:val="24"/>
        </w:rPr>
        <w:t>mention   the   name   of module/ functionality at the place of 1</w:t>
      </w:r>
      <w:proofErr w:type="spellStart"/>
      <w:r>
        <w:rPr>
          <w:rFonts w:ascii="Calibri" w:eastAsia="Calibri" w:hAnsi="Calibri" w:cs="Calibri"/>
          <w:i/>
          <w:position w:val="7"/>
          <w:sz w:val="16"/>
          <w:szCs w:val="16"/>
        </w:rPr>
        <w:t>st</w:t>
      </w:r>
      <w:proofErr w:type="spellEnd"/>
    </w:p>
    <w:p w14:paraId="539ADF5D" w14:textId="77777777" w:rsidR="0044778E" w:rsidRDefault="00000000">
      <w:pPr>
        <w:spacing w:before="21"/>
        <w:ind w:right="1845"/>
        <w:jc w:val="both"/>
        <w:rPr>
          <w:rFonts w:ascii="Calibri" w:eastAsia="Calibri" w:hAnsi="Calibri" w:cs="Calibri"/>
          <w:sz w:val="24"/>
          <w:szCs w:val="24"/>
        </w:rPr>
        <w:sectPr w:rsidR="0044778E">
          <w:type w:val="continuous"/>
          <w:pgSz w:w="11920" w:h="16840"/>
          <w:pgMar w:top="1560" w:right="660" w:bottom="280" w:left="1340" w:header="720" w:footer="720" w:gutter="0"/>
          <w:cols w:num="2" w:space="720" w:equalWidth="0">
            <w:col w:w="5692" w:space="215"/>
            <w:col w:w="4013"/>
          </w:cols>
        </w:sectPr>
      </w:pPr>
      <w:r>
        <w:rPr>
          <w:rFonts w:ascii="Calibri" w:eastAsia="Calibri" w:hAnsi="Calibri" w:cs="Calibri"/>
          <w:i/>
          <w:sz w:val="24"/>
          <w:szCs w:val="24"/>
        </w:rPr>
        <w:t>module/functionality</w:t>
      </w:r>
      <w:r>
        <w:rPr>
          <w:rFonts w:ascii="Calibri" w:eastAsia="Calibri" w:hAnsi="Calibri" w:cs="Calibri"/>
          <w:sz w:val="24"/>
          <w:szCs w:val="24"/>
        </w:rPr>
        <w:t>)</w:t>
      </w:r>
    </w:p>
    <w:p w14:paraId="7777C295" w14:textId="77777777" w:rsidR="0044778E" w:rsidRDefault="00000000">
      <w:pPr>
        <w:spacing w:line="200" w:lineRule="exact"/>
      </w:pPr>
      <w:r>
        <w:pict w14:anchorId="0F2F91BF">
          <v:group id="_x0000_s1026" style="position:absolute;margin-left:66.1pt;margin-top:1in;width:496.9pt;height:440.2pt;z-index:-251655680;mso-position-horizontal-relative:page;mso-position-vertical-relative:page" coordorigin="1322,1440" coordsize="9938,8804">
            <v:shape id="_x0000_s1047" style="position:absolute;left:1332;top:1450;width:0;height:8784" coordorigin="1332,1450" coordsize="0,8784" path="m1332,1450r,8784e" filled="f" strokeweight=".5pt">
              <v:path arrowok="t"/>
            </v:shape>
            <v:shape id="_x0000_s1046" style="position:absolute;left:2178;top:1450;width:0;height:4126" coordorigin="2178,1450" coordsize="0,4126" path="m2178,1450r,4126e" filled="f" strokeweight=".5pt">
              <v:path arrowok="t"/>
            </v:shape>
            <v:shape id="_x0000_s1045" style="position:absolute;left:2178;top:5586;width:0;height:1958" coordorigin="2178,5586" coordsize="0,1958" path="m2178,5586r,1957e" filled="f" strokeweight=".5pt">
              <v:path arrowok="t"/>
            </v:shape>
            <v:shape id="_x0000_s1044" style="position:absolute;left:2178;top:7553;width:0;height:713" coordorigin="2178,7553" coordsize="0,713" path="m2178,7553r,713e" filled="f" strokeweight=".5pt">
              <v:path arrowok="t"/>
            </v:shape>
            <v:shape id="_x0000_s1043" style="position:absolute;left:2178;top:8276;width:0;height:1958" coordorigin="2178,8276" coordsize="0,1958" path="m2178,8276r,1958e" filled="f" strokeweight=".5pt">
              <v:path arrowok="t"/>
            </v:shape>
            <v:shape id="_x0000_s1042" style="position:absolute;left:4446;top:1450;width:0;height:4126" coordorigin="4446,1450" coordsize="0,4126" path="m4446,1450r,4126e" filled="f" strokeweight=".5pt">
              <v:path arrowok="t"/>
            </v:shape>
            <v:shape id="_x0000_s1041" style="position:absolute;left:4446;top:5586;width:0;height:1958" coordorigin="4446,5586" coordsize="0,1958" path="m4446,5586r,1957e" filled="f" strokeweight=".5pt">
              <v:path arrowok="t"/>
            </v:shape>
            <v:shape id="_x0000_s1040" style="position:absolute;left:4446;top:7553;width:0;height:713" coordorigin="4446,7553" coordsize="0,713" path="m4446,7553r,713e" filled="f" strokeweight=".5pt">
              <v:path arrowok="t"/>
            </v:shape>
            <v:shape id="_x0000_s1039" style="position:absolute;left:4446;top:8276;width:0;height:1958" coordorigin="4446,8276" coordsize="0,1958" path="m4446,8276r,1958e" filled="f" strokeweight=".5pt">
              <v:path arrowok="t"/>
            </v:shape>
            <v:shape id="_x0000_s1038" style="position:absolute;left:7139;top:1450;width:0;height:1958" coordorigin="7139,1450" coordsize="0,1958" path="m7139,1450r,1958e" filled="f" strokeweight=".5pt">
              <v:path arrowok="t"/>
            </v:shape>
            <v:shape id="_x0000_s1037" style="position:absolute;left:7139;top:3418;width:0;height:2158" coordorigin="7139,3418" coordsize="0,2158" path="m7139,3418r,2158e" filled="f" strokeweight=".5pt">
              <v:path arrowok="t"/>
            </v:shape>
            <v:shape id="_x0000_s1036" style="position:absolute;left:7139;top:5586;width:0;height:1958" coordorigin="7139,5586" coordsize="0,1958" path="m7139,5586r,1957e" filled="f" strokeweight=".5pt">
              <v:path arrowok="t"/>
            </v:shape>
            <v:shape id="_x0000_s1035" style="position:absolute;left:7139;top:7553;width:0;height:713" coordorigin="7139,7553" coordsize="0,713" path="m7139,7553r,713e" filled="f" strokeweight=".5pt">
              <v:path arrowok="t"/>
            </v:shape>
            <v:shape id="_x0000_s1034" style="position:absolute;left:7139;top:8276;width:0;height:1958" coordorigin="7139,8276" coordsize="0,1958" path="m7139,8276r,1958e" filled="f" strokeweight=".5pt">
              <v:path arrowok="t"/>
            </v:shape>
            <v:shape id="_x0000_s1033" style="position:absolute;left:11250;top:1450;width:0;height:8784" coordorigin="11250,1450" coordsize="0,8784" path="m11250,1450r,8784e" filled="f" strokeweight=".5pt">
              <v:path arrowok="t"/>
            </v:shape>
            <v:shape id="_x0000_s1032" style="position:absolute;left:1327;top:1445;width:9928;height:0" coordorigin="1327,1445" coordsize="9928,0" path="m1327,1445r9928,e" filled="f" strokeweight=".5pt">
              <v:path arrowok="t"/>
            </v:shape>
            <v:shape id="_x0000_s1031" style="position:absolute;left:4451;top:3413;width:6794;height:0" coordorigin="4451,3413" coordsize="6794,0" path="m4451,3413r6794,e" filled="f" strokeweight=".5pt">
              <v:path arrowok="t"/>
            </v:shape>
            <v:shape id="_x0000_s1030" style="position:absolute;left:1337;top:5581;width:9908;height:0" coordorigin="1337,5581" coordsize="9908,0" path="m1337,5581r9908,e" filled="f" strokeweight=".5pt">
              <v:path arrowok="t"/>
            </v:shape>
            <v:shape id="_x0000_s1029" style="position:absolute;left:1337;top:7548;width:9908;height:0" coordorigin="1337,7548" coordsize="9908,0" path="m1337,7548r9908,e" filled="f" strokeweight=".5pt">
              <v:path arrowok="t"/>
            </v:shape>
            <v:shape id="_x0000_s1028" style="position:absolute;left:1337;top:8271;width:9908;height:0" coordorigin="1337,8271" coordsize="9908,0" path="m1337,8271r9908,e" filled="f" strokeweight=".5pt">
              <v:path arrowok="t"/>
            </v:shape>
            <v:shape id="_x0000_s1027" style="position:absolute;left:1327;top:10239;width:9928;height:0" coordorigin="1327,10239" coordsize="9928,0" path="m1327,10239r9928,e" filled="f" strokeweight=".5pt">
              <v:path arrowok="t"/>
            </v:shape>
            <w10:wrap anchorx="page" anchory="page"/>
          </v:group>
        </w:pict>
      </w:r>
    </w:p>
    <w:p w14:paraId="4870B920" w14:textId="77777777" w:rsidR="0044778E" w:rsidRDefault="0044778E">
      <w:pPr>
        <w:spacing w:line="200" w:lineRule="exact"/>
      </w:pPr>
    </w:p>
    <w:p w14:paraId="277AE927" w14:textId="77777777" w:rsidR="0044778E" w:rsidRDefault="0044778E">
      <w:pPr>
        <w:spacing w:line="200" w:lineRule="exact"/>
      </w:pPr>
    </w:p>
    <w:p w14:paraId="314F3F8E" w14:textId="77777777" w:rsidR="0044778E" w:rsidRDefault="0044778E">
      <w:pPr>
        <w:spacing w:line="200" w:lineRule="exact"/>
      </w:pPr>
    </w:p>
    <w:p w14:paraId="484601E1" w14:textId="1D1C3C83" w:rsidR="0044778E" w:rsidRDefault="0044778E">
      <w:pPr>
        <w:spacing w:before="15" w:line="240" w:lineRule="exact"/>
        <w:rPr>
          <w:sz w:val="24"/>
          <w:szCs w:val="24"/>
        </w:rPr>
      </w:pPr>
    </w:p>
    <w:p w14:paraId="5F4A1E5E" w14:textId="397BDF81" w:rsidR="00AA63BA" w:rsidRDefault="00AA63BA">
      <w:pPr>
        <w:spacing w:before="15" w:line="240" w:lineRule="exact"/>
        <w:rPr>
          <w:sz w:val="24"/>
          <w:szCs w:val="24"/>
        </w:rPr>
      </w:pPr>
    </w:p>
    <w:p w14:paraId="603A2C28" w14:textId="32BCE1A2" w:rsidR="00AA63BA" w:rsidRDefault="00AA63BA">
      <w:pPr>
        <w:spacing w:before="15" w:line="240" w:lineRule="exact"/>
        <w:rPr>
          <w:sz w:val="24"/>
          <w:szCs w:val="24"/>
        </w:rPr>
      </w:pPr>
    </w:p>
    <w:p w14:paraId="1FD80D59" w14:textId="77777777" w:rsidR="00AA63BA" w:rsidRDefault="00AA63BA">
      <w:pPr>
        <w:spacing w:before="15" w:line="240" w:lineRule="exact"/>
        <w:rPr>
          <w:sz w:val="24"/>
          <w:szCs w:val="24"/>
        </w:rPr>
      </w:pPr>
    </w:p>
    <w:p w14:paraId="44B4D2D6" w14:textId="08689766" w:rsidR="0044778E" w:rsidRDefault="00000000" w:rsidP="00AA63BA">
      <w:pPr>
        <w:spacing w:before="18"/>
        <w:ind w:left="100" w:right="8380"/>
        <w:jc w:val="both"/>
        <w:rPr>
          <w:b/>
          <w:sz w:val="32"/>
          <w:szCs w:val="32"/>
        </w:rPr>
      </w:pPr>
      <w:r>
        <w:rPr>
          <w:b/>
          <w:sz w:val="32"/>
          <w:szCs w:val="32"/>
        </w:rPr>
        <w:t>Chapter 8</w:t>
      </w:r>
    </w:p>
    <w:p w14:paraId="2F84D0DD" w14:textId="77777777" w:rsidR="00AA63BA" w:rsidRPr="00AA63BA" w:rsidRDefault="00AA63BA" w:rsidP="00AA63BA">
      <w:pPr>
        <w:spacing w:before="18"/>
        <w:ind w:left="100" w:right="8380"/>
        <w:jc w:val="both"/>
        <w:rPr>
          <w:b/>
          <w:sz w:val="32"/>
          <w:szCs w:val="32"/>
        </w:rPr>
      </w:pPr>
    </w:p>
    <w:p w14:paraId="68092C23" w14:textId="77777777" w:rsidR="0044778E" w:rsidRDefault="00000000">
      <w:pPr>
        <w:ind w:left="100" w:right="8426"/>
        <w:jc w:val="both"/>
        <w:rPr>
          <w:sz w:val="28"/>
          <w:szCs w:val="28"/>
        </w:rPr>
      </w:pPr>
      <w:r>
        <w:rPr>
          <w:b/>
          <w:sz w:val="28"/>
          <w:szCs w:val="28"/>
        </w:rPr>
        <w:t>Conclusion</w:t>
      </w:r>
    </w:p>
    <w:p w14:paraId="42EF3719" w14:textId="77777777" w:rsidR="0044778E" w:rsidRDefault="0044778E">
      <w:pPr>
        <w:spacing w:before="1" w:line="160" w:lineRule="exact"/>
        <w:rPr>
          <w:sz w:val="16"/>
          <w:szCs w:val="16"/>
        </w:rPr>
      </w:pPr>
    </w:p>
    <w:p w14:paraId="6E2181A3" w14:textId="77777777" w:rsidR="0044778E" w:rsidRDefault="0044778E">
      <w:pPr>
        <w:spacing w:line="200" w:lineRule="exact"/>
      </w:pPr>
    </w:p>
    <w:p w14:paraId="167735F7" w14:textId="77777777" w:rsidR="0044778E" w:rsidRDefault="00000000">
      <w:pPr>
        <w:spacing w:line="360" w:lineRule="auto"/>
        <w:ind w:left="100" w:right="735"/>
        <w:jc w:val="both"/>
        <w:rPr>
          <w:sz w:val="26"/>
          <w:szCs w:val="26"/>
        </w:rPr>
        <w:sectPr w:rsidR="0044778E">
          <w:type w:val="continuous"/>
          <w:pgSz w:w="11920" w:h="16840"/>
          <w:pgMar w:top="1560" w:right="660" w:bottom="280" w:left="1340" w:header="720" w:footer="720" w:gutter="0"/>
          <w:cols w:space="720"/>
        </w:sectPr>
      </w:pPr>
      <w:proofErr w:type="gramStart"/>
      <w:r>
        <w:rPr>
          <w:sz w:val="26"/>
          <w:szCs w:val="26"/>
        </w:rPr>
        <w:t>In  a</w:t>
      </w:r>
      <w:proofErr w:type="gramEnd"/>
      <w:r>
        <w:rPr>
          <w:sz w:val="26"/>
          <w:szCs w:val="26"/>
        </w:rPr>
        <w:t xml:space="preserve">  world  marked  by  technological  advancements  and  urban  landscapes,  *Nature's Symphony*  emerges  as  a  profound  testament  to  our  enduring  connection  with  the natural  world.  </w:t>
      </w:r>
      <w:proofErr w:type="gramStart"/>
      <w:r>
        <w:rPr>
          <w:sz w:val="26"/>
          <w:szCs w:val="26"/>
        </w:rPr>
        <w:t>It  embodies</w:t>
      </w:r>
      <w:proofErr w:type="gramEnd"/>
      <w:r>
        <w:rPr>
          <w:sz w:val="26"/>
          <w:szCs w:val="26"/>
        </w:rPr>
        <w:t xml:space="preserve">  the  vision  of  transcending  the  limitations  that  have  long hindered  our  understanding  of  the  intricate  behaviors  of  birds  and  the  diverse flowering patterns of plants within the natural ecosystem.</w:t>
      </w:r>
    </w:p>
    <w:p w14:paraId="765DFFFF" w14:textId="77777777" w:rsidR="0044778E" w:rsidRDefault="00000000">
      <w:pPr>
        <w:spacing w:before="62" w:line="360" w:lineRule="auto"/>
        <w:ind w:left="100" w:right="75"/>
        <w:jc w:val="both"/>
        <w:rPr>
          <w:sz w:val="26"/>
          <w:szCs w:val="26"/>
        </w:rPr>
      </w:pPr>
      <w:proofErr w:type="gramStart"/>
      <w:r>
        <w:rPr>
          <w:sz w:val="26"/>
          <w:szCs w:val="26"/>
        </w:rPr>
        <w:lastRenderedPageBreak/>
        <w:t>The  crux</w:t>
      </w:r>
      <w:proofErr w:type="gramEnd"/>
      <w:r>
        <w:rPr>
          <w:sz w:val="26"/>
          <w:szCs w:val="26"/>
        </w:rPr>
        <w:t xml:space="preserve">  of  the  matter,  the  challenge  that  Nature's  Symphony  addresses,  lies  in  the intricacies of nature that have eluded our grasp. The migratory patterns of birds stretch across continents, guided by ancient instincts and environmental cues. Meanwhile, the </w:t>
      </w:r>
      <w:proofErr w:type="gramStart"/>
      <w:r>
        <w:rPr>
          <w:sz w:val="26"/>
          <w:szCs w:val="26"/>
        </w:rPr>
        <w:t>world  of</w:t>
      </w:r>
      <w:proofErr w:type="gramEnd"/>
      <w:r>
        <w:rPr>
          <w:sz w:val="26"/>
          <w:szCs w:val="26"/>
        </w:rPr>
        <w:t xml:space="preserve">  flowers  blooms  in  a  kaleidoscope  of  colors  and  fragrances,  driven  by  an orchestration  of  factors,  both  seen  and  unseen.  </w:t>
      </w:r>
      <w:proofErr w:type="gramStart"/>
      <w:r>
        <w:rPr>
          <w:sz w:val="26"/>
          <w:szCs w:val="26"/>
        </w:rPr>
        <w:t>For  too</w:t>
      </w:r>
      <w:proofErr w:type="gramEnd"/>
      <w:r>
        <w:rPr>
          <w:sz w:val="26"/>
          <w:szCs w:val="26"/>
        </w:rPr>
        <w:t xml:space="preserve">  long,  these  marvels  of  the natural world have remained beyond the realm of our understanding.</w:t>
      </w:r>
    </w:p>
    <w:p w14:paraId="0F32CD7B" w14:textId="77777777" w:rsidR="0044778E" w:rsidRDefault="0044778E">
      <w:pPr>
        <w:spacing w:before="6" w:line="200" w:lineRule="exact"/>
      </w:pPr>
    </w:p>
    <w:p w14:paraId="2B019444" w14:textId="77777777" w:rsidR="0044778E" w:rsidRDefault="00000000">
      <w:pPr>
        <w:spacing w:line="360" w:lineRule="auto"/>
        <w:ind w:left="100" w:right="75"/>
        <w:jc w:val="both"/>
        <w:rPr>
          <w:sz w:val="26"/>
          <w:szCs w:val="26"/>
        </w:rPr>
      </w:pPr>
      <w:proofErr w:type="gramStart"/>
      <w:r>
        <w:rPr>
          <w:sz w:val="26"/>
          <w:szCs w:val="26"/>
        </w:rPr>
        <w:t>However,  Nature's</w:t>
      </w:r>
      <w:proofErr w:type="gramEnd"/>
      <w:r>
        <w:rPr>
          <w:sz w:val="26"/>
          <w:szCs w:val="26"/>
        </w:rPr>
        <w:t xml:space="preserve">  Symphony  rises  as  a  solution,  an  elegantly  designed  bridge  that connects  us  to  the  heart  of  nature.  </w:t>
      </w:r>
      <w:proofErr w:type="gramStart"/>
      <w:r>
        <w:rPr>
          <w:sz w:val="26"/>
          <w:szCs w:val="26"/>
        </w:rPr>
        <w:t>Its  core</w:t>
      </w:r>
      <w:proofErr w:type="gramEnd"/>
      <w:r>
        <w:rPr>
          <w:sz w:val="26"/>
          <w:szCs w:val="26"/>
        </w:rPr>
        <w:t xml:space="preserve">  proposition  is  simple  yet  profound:  the ability to effortlessly identify the myriad species of birds and flowers that grace our world.  </w:t>
      </w:r>
      <w:proofErr w:type="gramStart"/>
      <w:r>
        <w:rPr>
          <w:sz w:val="26"/>
          <w:szCs w:val="26"/>
        </w:rPr>
        <w:t>Through  the</w:t>
      </w:r>
      <w:proofErr w:type="gramEnd"/>
      <w:r>
        <w:rPr>
          <w:sz w:val="26"/>
          <w:szCs w:val="26"/>
        </w:rPr>
        <w:t xml:space="preserve">  magic  of  advanced  data  analysis,  artificial  intelligence,  and  the collective wisdom of an ever-growing community, this system translates the complex language of nature into a familiar and accessible melody.</w:t>
      </w:r>
    </w:p>
    <w:p w14:paraId="76A1D176" w14:textId="77777777" w:rsidR="0044778E" w:rsidRDefault="0044778E">
      <w:pPr>
        <w:spacing w:before="6" w:line="200" w:lineRule="exact"/>
      </w:pPr>
    </w:p>
    <w:p w14:paraId="38ED9720" w14:textId="77777777" w:rsidR="0044778E" w:rsidRDefault="00000000">
      <w:pPr>
        <w:spacing w:line="360" w:lineRule="auto"/>
        <w:ind w:left="100" w:right="75"/>
        <w:jc w:val="both"/>
        <w:rPr>
          <w:sz w:val="26"/>
          <w:szCs w:val="26"/>
        </w:rPr>
      </w:pPr>
      <w:proofErr w:type="gramStart"/>
      <w:r>
        <w:rPr>
          <w:sz w:val="26"/>
          <w:szCs w:val="26"/>
        </w:rPr>
        <w:t>The  user</w:t>
      </w:r>
      <w:proofErr w:type="gramEnd"/>
      <w:r>
        <w:rPr>
          <w:sz w:val="26"/>
          <w:szCs w:val="26"/>
        </w:rPr>
        <w:t xml:space="preserve">-friendly  interface,  the  soul  of  Nature's  Symphony,  presents  a  window  into the  natural  world.  </w:t>
      </w:r>
      <w:proofErr w:type="gramStart"/>
      <w:r>
        <w:rPr>
          <w:sz w:val="26"/>
          <w:szCs w:val="26"/>
        </w:rPr>
        <w:t>It  allows</w:t>
      </w:r>
      <w:proofErr w:type="gramEnd"/>
      <w:r>
        <w:rPr>
          <w:sz w:val="26"/>
          <w:szCs w:val="26"/>
        </w:rPr>
        <w:t xml:space="preserve">  us  to  discern  the  essence  of  birds  through  their  songs, plumage, and behaviors, and reveals the intricate lives of flowers with the mere touch of a mobile device. It invites us to become active participants in the symphony of life, fostering a connection with the environment that is both intuitive and inspiring</w:t>
      </w:r>
    </w:p>
    <w:p w14:paraId="0DCB78D3" w14:textId="77777777" w:rsidR="0044778E" w:rsidRDefault="0044778E">
      <w:pPr>
        <w:spacing w:before="6" w:line="200" w:lineRule="exact"/>
      </w:pPr>
    </w:p>
    <w:p w14:paraId="51E6F418" w14:textId="77777777" w:rsidR="0044778E" w:rsidRDefault="00000000">
      <w:pPr>
        <w:spacing w:line="360" w:lineRule="auto"/>
        <w:ind w:left="100" w:right="75"/>
        <w:jc w:val="both"/>
        <w:rPr>
          <w:sz w:val="26"/>
          <w:szCs w:val="26"/>
        </w:rPr>
      </w:pPr>
      <w:proofErr w:type="gramStart"/>
      <w:r>
        <w:rPr>
          <w:sz w:val="26"/>
          <w:szCs w:val="26"/>
        </w:rPr>
        <w:t>Yet,  Nature's</w:t>
      </w:r>
      <w:proofErr w:type="gramEnd"/>
      <w:r>
        <w:rPr>
          <w:sz w:val="26"/>
          <w:szCs w:val="26"/>
        </w:rPr>
        <w:t xml:space="preserve">  Symphony  is  more  than  an  identification  tool;  it  is  an  educational resource  that  deepens  our  connection  with  the  environment.  </w:t>
      </w:r>
      <w:proofErr w:type="gramStart"/>
      <w:r>
        <w:rPr>
          <w:sz w:val="26"/>
          <w:szCs w:val="26"/>
        </w:rPr>
        <w:t>By  providing</w:t>
      </w:r>
      <w:proofErr w:type="gramEnd"/>
      <w:r>
        <w:rPr>
          <w:sz w:val="26"/>
          <w:szCs w:val="26"/>
        </w:rPr>
        <w:t xml:space="preserve">  in-depth insights  into  bird  species,  their  migration  routes,  and  the  ecological  significance  of flowers, it serves as a catalyst for environmental awareness and a renewed sense of responsibility.</w:t>
      </w:r>
    </w:p>
    <w:p w14:paraId="242F1476" w14:textId="77777777" w:rsidR="0044778E" w:rsidRDefault="0044778E">
      <w:pPr>
        <w:spacing w:before="6" w:line="200" w:lineRule="exact"/>
      </w:pPr>
    </w:p>
    <w:p w14:paraId="3D30C13E" w14:textId="77777777" w:rsidR="0044778E" w:rsidRDefault="00000000">
      <w:pPr>
        <w:spacing w:line="360" w:lineRule="auto"/>
        <w:ind w:left="100" w:right="75"/>
        <w:jc w:val="both"/>
        <w:rPr>
          <w:sz w:val="26"/>
          <w:szCs w:val="26"/>
        </w:rPr>
      </w:pPr>
      <w:proofErr w:type="gramStart"/>
      <w:r>
        <w:rPr>
          <w:sz w:val="26"/>
          <w:szCs w:val="26"/>
        </w:rPr>
        <w:t>Moreover,  the</w:t>
      </w:r>
      <w:proofErr w:type="gramEnd"/>
      <w:r>
        <w:rPr>
          <w:sz w:val="26"/>
          <w:szCs w:val="26"/>
        </w:rPr>
        <w:t xml:space="preserve">  project  thrives  on  community  engagement.  </w:t>
      </w:r>
      <w:proofErr w:type="gramStart"/>
      <w:r>
        <w:rPr>
          <w:sz w:val="26"/>
          <w:szCs w:val="26"/>
        </w:rPr>
        <w:t>Citizen  scientists</w:t>
      </w:r>
      <w:proofErr w:type="gramEnd"/>
      <w:r>
        <w:rPr>
          <w:sz w:val="26"/>
          <w:szCs w:val="26"/>
        </w:rPr>
        <w:t xml:space="preserve">,  nature enthusiasts,   and   researchers,   united   by   a   shared   passion   for   nature,   work collaboratively   to   expand   the   system's   knowledge   base.   This   collective   effort </w:t>
      </w:r>
      <w:proofErr w:type="gramStart"/>
      <w:r>
        <w:rPr>
          <w:sz w:val="26"/>
          <w:szCs w:val="26"/>
        </w:rPr>
        <w:t>transforms  the</w:t>
      </w:r>
      <w:proofErr w:type="gramEnd"/>
      <w:r>
        <w:rPr>
          <w:sz w:val="26"/>
          <w:szCs w:val="26"/>
        </w:rPr>
        <w:t xml:space="preserve">  project  into  a  living,  breathing  tribute  to  the  wonders  of  the  natural world.</w:t>
      </w:r>
    </w:p>
    <w:p w14:paraId="12724137" w14:textId="77777777" w:rsidR="0044778E" w:rsidRDefault="0044778E">
      <w:pPr>
        <w:spacing w:before="6" w:line="200" w:lineRule="exact"/>
      </w:pPr>
    </w:p>
    <w:p w14:paraId="443C9EB7" w14:textId="77777777" w:rsidR="0044778E" w:rsidRDefault="00000000">
      <w:pPr>
        <w:spacing w:line="360" w:lineRule="auto"/>
        <w:ind w:left="100" w:right="75"/>
        <w:jc w:val="both"/>
        <w:rPr>
          <w:sz w:val="26"/>
          <w:szCs w:val="26"/>
        </w:rPr>
        <w:sectPr w:rsidR="0044778E">
          <w:pgSz w:w="11920" w:h="16840"/>
          <w:pgMar w:top="1360" w:right="1320" w:bottom="280" w:left="1340" w:header="720" w:footer="720" w:gutter="0"/>
          <w:cols w:space="720"/>
        </w:sectPr>
      </w:pPr>
      <w:r>
        <w:rPr>
          <w:sz w:val="26"/>
          <w:szCs w:val="26"/>
        </w:rPr>
        <w:t xml:space="preserve">As    Nature's    Symphony    unfurls    its    </w:t>
      </w:r>
      <w:proofErr w:type="gramStart"/>
      <w:r>
        <w:rPr>
          <w:sz w:val="26"/>
          <w:szCs w:val="26"/>
        </w:rPr>
        <w:t xml:space="preserve">potential,   </w:t>
      </w:r>
      <w:proofErr w:type="gramEnd"/>
      <w:r>
        <w:rPr>
          <w:sz w:val="26"/>
          <w:szCs w:val="26"/>
        </w:rPr>
        <w:t xml:space="preserve"> it    weaves    a    tapestry    of interconnectedness, reminding us that we are not separate from nature but integral to</w:t>
      </w:r>
    </w:p>
    <w:p w14:paraId="64A1B41C" w14:textId="77777777" w:rsidR="0044778E" w:rsidRDefault="00000000">
      <w:pPr>
        <w:spacing w:before="62" w:line="360" w:lineRule="auto"/>
        <w:ind w:left="100" w:right="55"/>
        <w:jc w:val="both"/>
        <w:rPr>
          <w:sz w:val="26"/>
          <w:szCs w:val="26"/>
        </w:rPr>
      </w:pPr>
      <w:r>
        <w:rPr>
          <w:sz w:val="26"/>
          <w:szCs w:val="26"/>
        </w:rPr>
        <w:lastRenderedPageBreak/>
        <w:t>it. It calls upon us to be stewards of the environment, awakening a profound love for our planet and a collective responsibility to safeguard its delicate balance.</w:t>
      </w:r>
    </w:p>
    <w:p w14:paraId="2A878A03" w14:textId="77777777" w:rsidR="0044778E" w:rsidRDefault="0044778E">
      <w:pPr>
        <w:spacing w:before="6" w:line="200" w:lineRule="exact"/>
      </w:pPr>
    </w:p>
    <w:p w14:paraId="2CC667E3" w14:textId="77777777" w:rsidR="0044778E" w:rsidRDefault="00000000">
      <w:pPr>
        <w:spacing w:line="360" w:lineRule="auto"/>
        <w:ind w:left="100" w:right="55"/>
        <w:jc w:val="both"/>
        <w:rPr>
          <w:sz w:val="26"/>
          <w:szCs w:val="26"/>
        </w:rPr>
      </w:pPr>
      <w:proofErr w:type="gramStart"/>
      <w:r>
        <w:rPr>
          <w:sz w:val="26"/>
          <w:szCs w:val="26"/>
        </w:rPr>
        <w:t>In  essence</w:t>
      </w:r>
      <w:proofErr w:type="gramEnd"/>
      <w:r>
        <w:rPr>
          <w:sz w:val="26"/>
          <w:szCs w:val="26"/>
        </w:rPr>
        <w:t xml:space="preserve">,  Nature's  Symphony  is  more  than  a  project;  it  is  a  symphony  in  its  own right, harmonizing technology and nature, connecting the human heart to the pulse of the natural world. It encourages us to listen, learn, and love, to appreciate the intricate </w:t>
      </w:r>
      <w:proofErr w:type="gramStart"/>
      <w:r>
        <w:rPr>
          <w:sz w:val="26"/>
          <w:szCs w:val="26"/>
        </w:rPr>
        <w:t>compositions  of</w:t>
      </w:r>
      <w:proofErr w:type="gramEnd"/>
      <w:r>
        <w:rPr>
          <w:sz w:val="26"/>
          <w:szCs w:val="26"/>
        </w:rPr>
        <w:t xml:space="preserve">  the  environment,  and  to  become  champions  for  the  preservation  of this precious planet we call home.</w:t>
      </w:r>
    </w:p>
    <w:p w14:paraId="528C3E4A" w14:textId="77777777" w:rsidR="0044778E" w:rsidRDefault="0044778E">
      <w:pPr>
        <w:spacing w:before="6" w:line="200" w:lineRule="exact"/>
      </w:pPr>
    </w:p>
    <w:p w14:paraId="693E7A04" w14:textId="77777777" w:rsidR="0044778E" w:rsidRDefault="00000000">
      <w:pPr>
        <w:spacing w:line="360" w:lineRule="exact"/>
        <w:ind w:left="3336" w:right="3651"/>
        <w:jc w:val="center"/>
        <w:rPr>
          <w:sz w:val="32"/>
          <w:szCs w:val="32"/>
        </w:rPr>
      </w:pPr>
      <w:r>
        <w:rPr>
          <w:b/>
          <w:position w:val="-1"/>
          <w:sz w:val="32"/>
          <w:szCs w:val="32"/>
          <w:u w:val="thick" w:color="000000"/>
        </w:rPr>
        <w:t>REFERENCES</w:t>
      </w:r>
    </w:p>
    <w:p w14:paraId="1CDBE331" w14:textId="77777777" w:rsidR="0044778E" w:rsidRDefault="0044778E">
      <w:pPr>
        <w:spacing w:before="2" w:line="160" w:lineRule="exact"/>
        <w:rPr>
          <w:sz w:val="16"/>
          <w:szCs w:val="16"/>
        </w:rPr>
      </w:pPr>
    </w:p>
    <w:p w14:paraId="3AA78C51" w14:textId="77777777" w:rsidR="0044778E" w:rsidRDefault="0044778E">
      <w:pPr>
        <w:spacing w:line="200" w:lineRule="exact"/>
      </w:pPr>
    </w:p>
    <w:p w14:paraId="48BEDE23" w14:textId="77777777" w:rsidR="0044778E" w:rsidRDefault="00000000">
      <w:pPr>
        <w:spacing w:before="29" w:line="260" w:lineRule="exact"/>
        <w:ind w:left="1240"/>
        <w:rPr>
          <w:sz w:val="24"/>
          <w:szCs w:val="24"/>
        </w:rPr>
      </w:pPr>
      <w:hyperlink r:id="rId13">
        <w:r>
          <w:rPr>
            <w:color w:val="0000FF"/>
            <w:position w:val="-1"/>
            <w:sz w:val="24"/>
            <w:szCs w:val="24"/>
            <w:u w:val="single" w:color="0000FF"/>
          </w:rPr>
          <w:t>https://www.frontiersin.org/articles/10.3389/fpls.2021.656783</w:t>
        </w:r>
      </w:hyperlink>
    </w:p>
    <w:p w14:paraId="5D5CAEF8" w14:textId="77777777" w:rsidR="0044778E" w:rsidRDefault="0044778E">
      <w:pPr>
        <w:spacing w:before="4" w:line="100" w:lineRule="exact"/>
        <w:rPr>
          <w:sz w:val="11"/>
          <w:szCs w:val="11"/>
        </w:rPr>
      </w:pPr>
    </w:p>
    <w:p w14:paraId="47B13A28" w14:textId="77777777" w:rsidR="0044778E" w:rsidRDefault="0044778E">
      <w:pPr>
        <w:spacing w:line="200" w:lineRule="exact"/>
      </w:pPr>
    </w:p>
    <w:p w14:paraId="7510F71B" w14:textId="77777777" w:rsidR="0044778E" w:rsidRDefault="00000000">
      <w:pPr>
        <w:spacing w:before="29" w:line="260" w:lineRule="exact"/>
        <w:ind w:left="1240"/>
        <w:rPr>
          <w:sz w:val="24"/>
          <w:szCs w:val="24"/>
        </w:rPr>
      </w:pPr>
      <w:hyperlink r:id="rId14">
        <w:r>
          <w:rPr>
            <w:color w:val="0000FF"/>
            <w:position w:val="-1"/>
            <w:sz w:val="24"/>
            <w:szCs w:val="24"/>
            <w:u w:val="single" w:color="0000FF"/>
          </w:rPr>
          <w:t>https://www.frontiersin.org/articles/10.3389/fpls.2020.590347</w:t>
        </w:r>
      </w:hyperlink>
    </w:p>
    <w:p w14:paraId="26E4BA33" w14:textId="77777777" w:rsidR="0044778E" w:rsidRDefault="0044778E">
      <w:pPr>
        <w:spacing w:before="4" w:line="100" w:lineRule="exact"/>
        <w:rPr>
          <w:sz w:val="11"/>
          <w:szCs w:val="11"/>
        </w:rPr>
      </w:pPr>
    </w:p>
    <w:p w14:paraId="2FC805E1" w14:textId="77777777" w:rsidR="0044778E" w:rsidRDefault="0044778E">
      <w:pPr>
        <w:spacing w:line="200" w:lineRule="exact"/>
      </w:pPr>
    </w:p>
    <w:p w14:paraId="279649ED" w14:textId="77777777" w:rsidR="0044778E" w:rsidRDefault="00000000">
      <w:pPr>
        <w:spacing w:before="29" w:line="260" w:lineRule="exact"/>
        <w:ind w:left="1240"/>
        <w:rPr>
          <w:sz w:val="24"/>
          <w:szCs w:val="24"/>
        </w:rPr>
      </w:pPr>
      <w:hyperlink r:id="rId15">
        <w:r>
          <w:rPr>
            <w:color w:val="0000FF"/>
            <w:position w:val="-1"/>
            <w:sz w:val="24"/>
            <w:szCs w:val="24"/>
            <w:u w:val="single" w:color="0000FF"/>
          </w:rPr>
          <w:t>https://www.kaggle.com/competitions/flower-classification-with-tpus</w:t>
        </w:r>
      </w:hyperlink>
    </w:p>
    <w:p w14:paraId="4B9EE3FC" w14:textId="77777777" w:rsidR="0044778E" w:rsidRDefault="0044778E">
      <w:pPr>
        <w:spacing w:before="8" w:line="120" w:lineRule="exact"/>
        <w:rPr>
          <w:sz w:val="13"/>
          <w:szCs w:val="13"/>
        </w:rPr>
      </w:pPr>
    </w:p>
    <w:p w14:paraId="299D210D" w14:textId="77777777" w:rsidR="0044778E" w:rsidRDefault="0044778E">
      <w:pPr>
        <w:spacing w:line="200" w:lineRule="exact"/>
      </w:pPr>
    </w:p>
    <w:p w14:paraId="0C09B5C9" w14:textId="77777777" w:rsidR="0044778E" w:rsidRDefault="0044778E">
      <w:pPr>
        <w:spacing w:line="200" w:lineRule="exact"/>
      </w:pPr>
    </w:p>
    <w:p w14:paraId="6B8F8D20" w14:textId="77777777" w:rsidR="0044778E" w:rsidRDefault="0044778E">
      <w:pPr>
        <w:spacing w:line="200" w:lineRule="exact"/>
      </w:pPr>
    </w:p>
    <w:p w14:paraId="7D25EBCC" w14:textId="77777777" w:rsidR="0044778E" w:rsidRDefault="0044778E">
      <w:pPr>
        <w:spacing w:line="200" w:lineRule="exact"/>
      </w:pPr>
    </w:p>
    <w:p w14:paraId="32D3F5F5" w14:textId="77777777" w:rsidR="0044778E" w:rsidRDefault="00000000">
      <w:pPr>
        <w:spacing w:before="18" w:line="360" w:lineRule="exact"/>
        <w:ind w:left="2660"/>
        <w:rPr>
          <w:sz w:val="32"/>
          <w:szCs w:val="32"/>
        </w:rPr>
      </w:pPr>
      <w:r>
        <w:rPr>
          <w:b/>
          <w:position w:val="-1"/>
          <w:sz w:val="32"/>
          <w:szCs w:val="32"/>
          <w:u w:val="thick" w:color="000000"/>
        </w:rPr>
        <w:t>ACKNOWLEDGEMENT</w:t>
      </w:r>
    </w:p>
    <w:p w14:paraId="088F93CB" w14:textId="77777777" w:rsidR="0044778E" w:rsidRDefault="0044778E">
      <w:pPr>
        <w:spacing w:before="4" w:line="160" w:lineRule="exact"/>
        <w:rPr>
          <w:sz w:val="16"/>
          <w:szCs w:val="16"/>
        </w:rPr>
      </w:pPr>
    </w:p>
    <w:p w14:paraId="072599C8" w14:textId="77777777" w:rsidR="0044778E" w:rsidRDefault="0044778E">
      <w:pPr>
        <w:spacing w:line="200" w:lineRule="exact"/>
      </w:pPr>
    </w:p>
    <w:p w14:paraId="488948A0" w14:textId="77777777" w:rsidR="0044778E" w:rsidRDefault="00000000">
      <w:pPr>
        <w:spacing w:before="26"/>
        <w:ind w:left="100" w:right="61"/>
        <w:jc w:val="both"/>
        <w:rPr>
          <w:sz w:val="26"/>
          <w:szCs w:val="26"/>
        </w:rPr>
      </w:pPr>
      <w:r>
        <w:rPr>
          <w:sz w:val="26"/>
          <w:szCs w:val="26"/>
        </w:rPr>
        <w:t>This project would not have come to fruition without the invaluable help of our guide</w:t>
      </w:r>
    </w:p>
    <w:p w14:paraId="55B3FA17" w14:textId="77777777" w:rsidR="0044778E" w:rsidRDefault="0044778E">
      <w:pPr>
        <w:spacing w:before="9" w:line="140" w:lineRule="exact"/>
        <w:rPr>
          <w:sz w:val="14"/>
          <w:szCs w:val="14"/>
        </w:rPr>
      </w:pPr>
    </w:p>
    <w:p w14:paraId="748E27A2" w14:textId="77777777" w:rsidR="0044778E" w:rsidRDefault="00000000">
      <w:pPr>
        <w:spacing w:line="360" w:lineRule="auto"/>
        <w:ind w:left="100" w:right="55"/>
        <w:jc w:val="both"/>
        <w:rPr>
          <w:sz w:val="26"/>
          <w:szCs w:val="26"/>
        </w:rPr>
      </w:pPr>
      <w:r>
        <w:rPr>
          <w:sz w:val="26"/>
          <w:szCs w:val="26"/>
        </w:rPr>
        <w:t xml:space="preserve">&lt;Aavani Nair&gt;. Expressing gratitude towards our </w:t>
      </w:r>
      <w:proofErr w:type="spellStart"/>
      <w:r>
        <w:rPr>
          <w:sz w:val="26"/>
          <w:szCs w:val="26"/>
        </w:rPr>
        <w:t>HoD</w:t>
      </w:r>
      <w:proofErr w:type="spellEnd"/>
      <w:r>
        <w:rPr>
          <w:sz w:val="26"/>
          <w:szCs w:val="26"/>
        </w:rPr>
        <w:t xml:space="preserve">, Prof. Anagha Aher, and the Department of Computer Science and Engineering-Data Science for providing us with the opportunity as well as the support required to pursue this project. We would also like to thank our teacher Ms. </w:t>
      </w:r>
      <w:r>
        <w:rPr>
          <w:sz w:val="26"/>
          <w:szCs w:val="26"/>
          <w:u w:val="single" w:color="000000"/>
        </w:rPr>
        <w:t xml:space="preserve">                 </w:t>
      </w:r>
      <w:r>
        <w:rPr>
          <w:sz w:val="26"/>
          <w:szCs w:val="26"/>
        </w:rPr>
        <w:t xml:space="preserve"> who gave us her valuable suggestions and ideas when we were in need of them. We would also like to thank our peers for their helpful suggestions.</w:t>
      </w:r>
    </w:p>
    <w:sectPr w:rsidR="0044778E">
      <w:pgSz w:w="11920" w:h="1684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7AC9"/>
    <w:multiLevelType w:val="multilevel"/>
    <w:tmpl w:val="660EA8C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198354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78E"/>
    <w:rsid w:val="003C702A"/>
    <w:rsid w:val="00407D37"/>
    <w:rsid w:val="0044778E"/>
    <w:rsid w:val="00AA63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7"/>
    <o:shapelayout v:ext="edit">
      <o:idmap v:ext="edit" data="1"/>
    </o:shapelayout>
  </w:shapeDefaults>
  <w:decimalSymbol w:val="."/>
  <w:listSeparator w:val=","/>
  <w14:docId w14:val="56076458"/>
  <w15:docId w15:val="{36584E21-C37E-414D-9727-BCB9AD2F9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frontiersin.org/articles/10.3389/fpls.2021.656783"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kaggle.com/competitions/flower-classification-with-tpus"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frontiersin.org/articles/10.3389/fpls.2020.5903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4868</Words>
  <Characters>27754</Characters>
  <Application>Microsoft Office Word</Application>
  <DocSecurity>0</DocSecurity>
  <Lines>231</Lines>
  <Paragraphs>65</Paragraphs>
  <ScaleCrop>false</ScaleCrop>
  <Company/>
  <LinksUpToDate>false</LinksUpToDate>
  <CharactersWithSpaces>32557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vanshika</dc:creator>
  <cp:lastModifiedBy>vanshu21107010@outlook.com</cp:lastModifiedBy>
  <cp:revision>4</cp:revision>
  <dcterms:created xsi:type="dcterms:W3CDTF">2023-10-24T17:16:00Z</dcterms:created>
  <dcterms:modified xsi:type="dcterms:W3CDTF">2023-10-24T17:33:00Z</dcterms:modified>
</cp:coreProperties>
</file>